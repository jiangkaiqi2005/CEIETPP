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F0A3F" w14:textId="77777777" w:rsidR="00A6411A" w:rsidRDefault="00A6411A" w:rsidP="00A6411A">
      <w:pPr>
        <w:snapToGrid w:val="0"/>
        <w:spacing w:line="480" w:lineRule="auto"/>
        <w:ind w:leftChars="-150" w:left="-315"/>
        <w:jc w:val="center"/>
        <w:rPr>
          <w:rFonts w:eastAsia="黑体"/>
          <w:b/>
          <w:sz w:val="30"/>
          <w:szCs w:val="30"/>
        </w:rPr>
      </w:pPr>
    </w:p>
    <w:p w14:paraId="58D8D62C" w14:textId="77777777" w:rsidR="00A6411A" w:rsidRDefault="00A6411A" w:rsidP="00A6411A">
      <w:pPr>
        <w:snapToGrid w:val="0"/>
        <w:spacing w:line="480" w:lineRule="auto"/>
        <w:ind w:leftChars="-150" w:left="-315"/>
        <w:jc w:val="center"/>
        <w:rPr>
          <w:rFonts w:eastAsia="黑体"/>
          <w:b/>
          <w:sz w:val="30"/>
          <w:szCs w:val="30"/>
        </w:rPr>
      </w:pPr>
    </w:p>
    <w:p w14:paraId="119D342D" w14:textId="77777777" w:rsidR="00A6411A" w:rsidRPr="00A6411A" w:rsidRDefault="00A6411A" w:rsidP="00A6411A">
      <w:pPr>
        <w:snapToGrid w:val="0"/>
        <w:spacing w:line="480" w:lineRule="auto"/>
        <w:ind w:leftChars="-150" w:left="-315"/>
        <w:jc w:val="center"/>
        <w:rPr>
          <w:rFonts w:eastAsia="黑体"/>
          <w:b/>
          <w:sz w:val="30"/>
          <w:szCs w:val="30"/>
        </w:rPr>
      </w:pPr>
    </w:p>
    <w:p w14:paraId="56E752D3" w14:textId="77777777" w:rsidR="00A6411A" w:rsidRPr="00A6411A" w:rsidRDefault="00A6411A" w:rsidP="00A6411A">
      <w:pPr>
        <w:snapToGrid w:val="0"/>
        <w:spacing w:line="480" w:lineRule="auto"/>
        <w:ind w:leftChars="-150" w:left="-315"/>
        <w:jc w:val="center"/>
        <w:rPr>
          <w:rFonts w:eastAsia="黑体"/>
          <w:b/>
          <w:sz w:val="30"/>
          <w:szCs w:val="30"/>
        </w:rPr>
      </w:pPr>
      <w:r w:rsidRPr="00A6411A">
        <w:object w:dxaOrig="5570" w:dyaOrig="1787" w14:anchorId="6CA4C3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9.45pt;height:89.4pt" o:ole="">
            <v:imagedata r:id="rId9" o:title=""/>
          </v:shape>
          <o:OLEObject Type="Embed" ProgID="CorelDraw.Graphic.23" ShapeID="_x0000_i1025" DrawAspect="Content" ObjectID="_1826054075" r:id="rId10"/>
        </w:object>
      </w:r>
    </w:p>
    <w:p w14:paraId="03615680" w14:textId="77777777" w:rsidR="00A6411A" w:rsidRPr="00A6411A" w:rsidRDefault="00A6411A" w:rsidP="00A6411A">
      <w:pPr>
        <w:spacing w:line="480" w:lineRule="auto"/>
        <w:jc w:val="center"/>
        <w:rPr>
          <w:rFonts w:ascii="仿宋_GB2312" w:eastAsia="仿宋_GB2312"/>
          <w:b/>
          <w:sz w:val="64"/>
          <w:szCs w:val="64"/>
        </w:rPr>
      </w:pPr>
    </w:p>
    <w:p w14:paraId="48402AEA" w14:textId="77777777" w:rsidR="008D3090" w:rsidRPr="00383F2C" w:rsidRDefault="008D3090" w:rsidP="00A6411A">
      <w:pPr>
        <w:spacing w:line="480" w:lineRule="auto"/>
        <w:jc w:val="center"/>
        <w:rPr>
          <w:rFonts w:ascii="方正小标宋简体" w:eastAsia="方正小标宋简体"/>
          <w:b/>
          <w:sz w:val="52"/>
          <w:szCs w:val="52"/>
        </w:rPr>
      </w:pPr>
      <w:r w:rsidRPr="00383F2C">
        <w:rPr>
          <w:rFonts w:ascii="方正小标宋简体" w:eastAsia="方正小标宋简体" w:hint="eastAsia"/>
          <w:b/>
          <w:sz w:val="52"/>
          <w:szCs w:val="52"/>
        </w:rPr>
        <w:t>国家</w:t>
      </w:r>
      <w:r w:rsidR="00863322">
        <w:rPr>
          <w:rFonts w:ascii="方正小标宋简体" w:eastAsia="方正小标宋简体" w:hint="eastAsia"/>
          <w:b/>
          <w:sz w:val="52"/>
          <w:szCs w:val="52"/>
        </w:rPr>
        <w:t>（市</w:t>
      </w:r>
      <w:r w:rsidRPr="00383F2C">
        <w:rPr>
          <w:rFonts w:ascii="方正小标宋简体" w:eastAsia="方正小标宋简体" w:hint="eastAsia"/>
          <w:b/>
          <w:sz w:val="52"/>
          <w:szCs w:val="52"/>
        </w:rPr>
        <w:t>）</w:t>
      </w:r>
      <w:r w:rsidR="00863322" w:rsidRPr="00383F2C">
        <w:rPr>
          <w:rFonts w:ascii="方正小标宋简体" w:eastAsia="方正小标宋简体" w:hint="eastAsia"/>
          <w:b/>
          <w:sz w:val="52"/>
          <w:szCs w:val="52"/>
        </w:rPr>
        <w:t>级</w:t>
      </w:r>
      <w:r w:rsidRPr="00383F2C">
        <w:rPr>
          <w:rFonts w:ascii="方正小标宋简体" w:eastAsia="方正小标宋简体" w:hint="eastAsia"/>
          <w:b/>
          <w:sz w:val="52"/>
          <w:szCs w:val="52"/>
        </w:rPr>
        <w:t>大学生创新训练</w:t>
      </w:r>
      <w:r w:rsidR="00A6411A" w:rsidRPr="00383F2C">
        <w:rPr>
          <w:rFonts w:ascii="方正小标宋简体" w:eastAsia="方正小标宋简体" w:hint="eastAsia"/>
          <w:b/>
          <w:sz w:val="52"/>
          <w:szCs w:val="52"/>
        </w:rPr>
        <w:t>项目</w:t>
      </w:r>
    </w:p>
    <w:p w14:paraId="60BB389C" w14:textId="77777777" w:rsidR="00A6411A" w:rsidRPr="00383F2C" w:rsidRDefault="00A6411A" w:rsidP="00A6411A">
      <w:pPr>
        <w:spacing w:line="480" w:lineRule="auto"/>
        <w:jc w:val="center"/>
        <w:rPr>
          <w:rFonts w:ascii="方正小标宋简体" w:eastAsia="方正小标宋简体"/>
          <w:sz w:val="52"/>
          <w:szCs w:val="52"/>
        </w:rPr>
      </w:pPr>
      <w:r w:rsidRPr="00383F2C">
        <w:rPr>
          <w:rFonts w:ascii="方正小标宋简体" w:eastAsia="方正小标宋简体" w:hint="eastAsia"/>
          <w:b/>
          <w:sz w:val="52"/>
          <w:szCs w:val="52"/>
        </w:rPr>
        <w:t>申报书</w:t>
      </w:r>
    </w:p>
    <w:p w14:paraId="09779E34" w14:textId="77777777" w:rsidR="00A6411A" w:rsidRPr="00A6411A" w:rsidRDefault="00A6411A" w:rsidP="00A6411A">
      <w:pPr>
        <w:spacing w:line="480" w:lineRule="auto"/>
        <w:ind w:firstLineChars="100" w:firstLine="321"/>
        <w:jc w:val="center"/>
        <w:rPr>
          <w:b/>
          <w:bCs/>
          <w:sz w:val="32"/>
        </w:rPr>
      </w:pPr>
    </w:p>
    <w:p w14:paraId="4CFCE916" w14:textId="77777777" w:rsidR="00A6411A" w:rsidRPr="00A6411A" w:rsidRDefault="00A6411A" w:rsidP="00A6411A">
      <w:pPr>
        <w:spacing w:line="480" w:lineRule="auto"/>
        <w:rPr>
          <w:b/>
          <w:bCs/>
          <w:sz w:val="32"/>
        </w:rPr>
      </w:pPr>
    </w:p>
    <w:p w14:paraId="1D86D3AD" w14:textId="1912E67B" w:rsidR="00A6411A" w:rsidRPr="00A55D0B" w:rsidRDefault="00A6411A" w:rsidP="0028283B">
      <w:pPr>
        <w:spacing w:line="480" w:lineRule="auto"/>
        <w:ind w:firstLineChars="500" w:firstLine="1800"/>
        <w:rPr>
          <w:rFonts w:ascii="仿宋_GB2312" w:eastAsia="仿宋_GB2312"/>
          <w:sz w:val="36"/>
          <w:szCs w:val="36"/>
          <w:u w:val="single"/>
        </w:rPr>
      </w:pPr>
      <w:r w:rsidRPr="00A6411A">
        <w:rPr>
          <w:rFonts w:ascii="仿宋_GB2312" w:eastAsia="仿宋_GB2312" w:hint="eastAsia"/>
          <w:sz w:val="36"/>
          <w:szCs w:val="36"/>
        </w:rPr>
        <w:t>项目名称：</w:t>
      </w:r>
      <w:r w:rsidR="00A55D0B" w:rsidRPr="00A55D0B">
        <w:rPr>
          <w:rFonts w:ascii="仿宋_GB2312" w:eastAsia="仿宋_GB2312" w:hint="eastAsia"/>
          <w:sz w:val="36"/>
          <w:szCs w:val="36"/>
          <w:u w:val="single"/>
        </w:rPr>
        <w:t xml:space="preserve"> </w:t>
      </w:r>
      <w:r w:rsidR="0028283B" w:rsidRPr="0028283B">
        <w:rPr>
          <w:rFonts w:ascii="仿宋_GB2312" w:eastAsia="仿宋_GB2312" w:hint="eastAsia"/>
          <w:sz w:val="36"/>
          <w:szCs w:val="36"/>
          <w:u w:val="single"/>
        </w:rPr>
        <w:t>面向复杂工业环境的轮足机器人自主巡检和物资搬运系统</w:t>
      </w:r>
    </w:p>
    <w:p w14:paraId="58734FCA" w14:textId="628A7910" w:rsidR="00A6411A" w:rsidRPr="00A6411A" w:rsidRDefault="00A6411A" w:rsidP="00A6411A">
      <w:pPr>
        <w:spacing w:line="480" w:lineRule="auto"/>
        <w:ind w:firstLineChars="500" w:firstLine="1800"/>
        <w:rPr>
          <w:rFonts w:ascii="仿宋_GB2312" w:eastAsia="仿宋_GB2312"/>
          <w:sz w:val="36"/>
          <w:szCs w:val="36"/>
        </w:rPr>
      </w:pPr>
      <w:r w:rsidRPr="00A6411A">
        <w:rPr>
          <w:rFonts w:ascii="仿宋_GB2312" w:eastAsia="仿宋_GB2312" w:hint="eastAsia"/>
          <w:sz w:val="36"/>
          <w:szCs w:val="36"/>
        </w:rPr>
        <w:t>所在学院：</w:t>
      </w:r>
      <w:r w:rsidR="00A55D0B" w:rsidRPr="00A55D0B">
        <w:rPr>
          <w:rFonts w:ascii="仿宋_GB2312" w:eastAsia="仿宋_GB2312" w:hint="eastAsia"/>
          <w:sz w:val="36"/>
          <w:szCs w:val="36"/>
          <w:u w:val="single"/>
        </w:rPr>
        <w:t xml:space="preserve"> </w:t>
      </w:r>
      <w:r w:rsidR="00A55D0B" w:rsidRPr="00A55D0B">
        <w:rPr>
          <w:rFonts w:ascii="仿宋_GB2312" w:eastAsia="仿宋_GB2312"/>
          <w:sz w:val="36"/>
          <w:szCs w:val="36"/>
          <w:u w:val="single"/>
        </w:rPr>
        <w:t xml:space="preserve">  </w:t>
      </w:r>
      <w:r w:rsidR="0028283B">
        <w:rPr>
          <w:rFonts w:ascii="仿宋_GB2312" w:eastAsia="仿宋_GB2312" w:hint="eastAsia"/>
          <w:sz w:val="36"/>
          <w:szCs w:val="36"/>
          <w:u w:val="single"/>
        </w:rPr>
        <w:t xml:space="preserve">    本科生院 </w:t>
      </w:r>
      <w:r w:rsidR="00A55D0B" w:rsidRPr="00A55D0B">
        <w:rPr>
          <w:rFonts w:ascii="仿宋_GB2312" w:eastAsia="仿宋_GB2312"/>
          <w:sz w:val="36"/>
          <w:szCs w:val="36"/>
          <w:u w:val="single"/>
        </w:rPr>
        <w:t xml:space="preserve">      </w:t>
      </w:r>
    </w:p>
    <w:p w14:paraId="5AC8DE36" w14:textId="20ACDFA1" w:rsidR="00A6411A" w:rsidRPr="00A55D0B" w:rsidRDefault="00A6411A" w:rsidP="00A6411A">
      <w:pPr>
        <w:spacing w:line="480" w:lineRule="auto"/>
        <w:ind w:firstLineChars="500" w:firstLine="1800"/>
        <w:rPr>
          <w:rFonts w:ascii="仿宋_GB2312" w:eastAsia="仿宋_GB2312"/>
          <w:sz w:val="36"/>
          <w:szCs w:val="36"/>
          <w:u w:val="single"/>
        </w:rPr>
      </w:pPr>
      <w:r w:rsidRPr="00A6411A">
        <w:rPr>
          <w:rFonts w:ascii="仿宋_GB2312" w:eastAsia="仿宋_GB2312" w:hint="eastAsia"/>
          <w:sz w:val="36"/>
          <w:szCs w:val="36"/>
        </w:rPr>
        <w:t>申 请 人：</w:t>
      </w:r>
      <w:r w:rsidR="00A55D0B" w:rsidRPr="00A55D0B">
        <w:rPr>
          <w:rFonts w:ascii="仿宋_GB2312" w:eastAsia="仿宋_GB2312" w:hint="eastAsia"/>
          <w:sz w:val="36"/>
          <w:szCs w:val="36"/>
          <w:u w:val="single"/>
        </w:rPr>
        <w:t xml:space="preserve"> </w:t>
      </w:r>
      <w:r w:rsidR="003957D1">
        <w:rPr>
          <w:rFonts w:ascii="仿宋_GB2312" w:eastAsia="仿宋_GB2312" w:hint="eastAsia"/>
          <w:sz w:val="36"/>
          <w:szCs w:val="36"/>
          <w:u w:val="single"/>
        </w:rPr>
        <w:t xml:space="preserve">       </w:t>
      </w:r>
      <w:r w:rsidR="0028283B">
        <w:rPr>
          <w:rFonts w:ascii="仿宋_GB2312" w:eastAsia="仿宋_GB2312" w:hint="eastAsia"/>
          <w:sz w:val="36"/>
          <w:szCs w:val="36"/>
          <w:u w:val="single"/>
        </w:rPr>
        <w:t>李仕平</w:t>
      </w:r>
      <w:r w:rsidR="00A55D0B" w:rsidRPr="00A55D0B">
        <w:rPr>
          <w:rFonts w:ascii="仿宋_GB2312" w:eastAsia="仿宋_GB2312"/>
          <w:sz w:val="36"/>
          <w:szCs w:val="36"/>
          <w:u w:val="single"/>
        </w:rPr>
        <w:t xml:space="preserve">        </w:t>
      </w:r>
    </w:p>
    <w:p w14:paraId="670191AF" w14:textId="4669CFC6" w:rsidR="00A6411A" w:rsidRPr="00A6411A" w:rsidRDefault="00A6411A" w:rsidP="00A6411A">
      <w:pPr>
        <w:spacing w:line="480" w:lineRule="auto"/>
        <w:ind w:firstLineChars="500" w:firstLine="1800"/>
        <w:rPr>
          <w:rFonts w:ascii="仿宋_GB2312" w:eastAsia="仿宋_GB2312"/>
          <w:b/>
          <w:bCs/>
          <w:sz w:val="36"/>
          <w:szCs w:val="36"/>
        </w:rPr>
      </w:pPr>
      <w:r w:rsidRPr="00A6411A">
        <w:rPr>
          <w:rFonts w:ascii="仿宋_GB2312" w:eastAsia="仿宋_GB2312" w:hint="eastAsia"/>
          <w:sz w:val="36"/>
          <w:szCs w:val="36"/>
        </w:rPr>
        <w:t>联系电话：</w:t>
      </w:r>
      <w:r w:rsidR="00A55D0B" w:rsidRPr="00A55D0B">
        <w:rPr>
          <w:rFonts w:ascii="仿宋_GB2312" w:eastAsia="仿宋_GB2312" w:hint="eastAsia"/>
          <w:sz w:val="36"/>
          <w:szCs w:val="36"/>
          <w:u w:val="single"/>
        </w:rPr>
        <w:t xml:space="preserve"> </w:t>
      </w:r>
      <w:r w:rsidR="0028283B">
        <w:rPr>
          <w:rFonts w:ascii="仿宋_GB2312" w:eastAsia="仿宋_GB2312" w:hint="eastAsia"/>
          <w:sz w:val="36"/>
          <w:szCs w:val="36"/>
          <w:u w:val="single"/>
        </w:rPr>
        <w:t xml:space="preserve">     13632986981</w:t>
      </w:r>
      <w:r w:rsidR="00A55D0B" w:rsidRPr="00A55D0B">
        <w:rPr>
          <w:rFonts w:ascii="仿宋_GB2312" w:eastAsia="仿宋_GB2312"/>
          <w:sz w:val="36"/>
          <w:szCs w:val="36"/>
          <w:u w:val="single"/>
        </w:rPr>
        <w:t xml:space="preserve">     </w:t>
      </w:r>
    </w:p>
    <w:p w14:paraId="423EDF22" w14:textId="1B53279C" w:rsidR="00A6411A" w:rsidRPr="00A6411A" w:rsidRDefault="00A6411A" w:rsidP="00A6411A">
      <w:pPr>
        <w:spacing w:line="480" w:lineRule="auto"/>
        <w:ind w:firstLineChars="500" w:firstLine="1800"/>
        <w:rPr>
          <w:rFonts w:ascii="仿宋_GB2312" w:eastAsia="仿宋_GB2312"/>
          <w:sz w:val="36"/>
          <w:szCs w:val="36"/>
          <w:u w:val="single"/>
        </w:rPr>
      </w:pPr>
      <w:r w:rsidRPr="00A6411A">
        <w:rPr>
          <w:rFonts w:ascii="仿宋_GB2312" w:eastAsia="仿宋_GB2312" w:hint="eastAsia"/>
          <w:sz w:val="36"/>
          <w:szCs w:val="36"/>
        </w:rPr>
        <w:t>指导教师：</w:t>
      </w:r>
      <w:r w:rsidR="00A55D0B" w:rsidRPr="00A55D0B">
        <w:rPr>
          <w:rFonts w:ascii="仿宋_GB2312" w:eastAsia="仿宋_GB2312" w:hint="eastAsia"/>
          <w:sz w:val="36"/>
          <w:szCs w:val="36"/>
          <w:u w:val="single"/>
        </w:rPr>
        <w:t xml:space="preserve"> </w:t>
      </w:r>
      <w:r w:rsidR="00A55D0B" w:rsidRPr="00A55D0B">
        <w:rPr>
          <w:rFonts w:ascii="仿宋_GB2312" w:eastAsia="仿宋_GB2312"/>
          <w:sz w:val="36"/>
          <w:szCs w:val="36"/>
          <w:u w:val="single"/>
        </w:rPr>
        <w:t xml:space="preserve">       </w:t>
      </w:r>
      <w:r w:rsidR="0028283B">
        <w:rPr>
          <w:rFonts w:ascii="仿宋_GB2312" w:eastAsia="仿宋_GB2312" w:hint="eastAsia"/>
          <w:sz w:val="36"/>
          <w:szCs w:val="36"/>
          <w:u w:val="single"/>
        </w:rPr>
        <w:t>孙园喜</w:t>
      </w:r>
      <w:r w:rsidR="00A55D0B" w:rsidRPr="00A55D0B">
        <w:rPr>
          <w:rFonts w:ascii="仿宋_GB2312" w:eastAsia="仿宋_GB2312"/>
          <w:sz w:val="36"/>
          <w:szCs w:val="36"/>
          <w:u w:val="single"/>
        </w:rPr>
        <w:t xml:space="preserve"> </w:t>
      </w:r>
      <w:r w:rsidR="0028283B">
        <w:rPr>
          <w:rFonts w:ascii="仿宋_GB2312" w:eastAsia="仿宋_GB2312" w:hint="eastAsia"/>
          <w:sz w:val="36"/>
          <w:szCs w:val="36"/>
          <w:u w:val="single"/>
        </w:rPr>
        <w:t xml:space="preserve">  </w:t>
      </w:r>
      <w:r w:rsidR="00A55D0B" w:rsidRPr="00A55D0B">
        <w:rPr>
          <w:rFonts w:ascii="仿宋_GB2312" w:eastAsia="仿宋_GB2312"/>
          <w:sz w:val="36"/>
          <w:szCs w:val="36"/>
          <w:u w:val="single"/>
        </w:rPr>
        <w:t xml:space="preserve">     </w:t>
      </w:r>
    </w:p>
    <w:p w14:paraId="0102FF29" w14:textId="77777777" w:rsidR="00A6411A" w:rsidRPr="0028283B" w:rsidRDefault="00A6411A" w:rsidP="00A6411A">
      <w:pPr>
        <w:spacing w:line="480" w:lineRule="auto"/>
        <w:ind w:firstLineChars="500" w:firstLine="1800"/>
        <w:rPr>
          <w:rFonts w:ascii="仿宋_GB2312" w:eastAsia="仿宋_GB2312"/>
          <w:sz w:val="36"/>
          <w:szCs w:val="36"/>
          <w:u w:val="single"/>
        </w:rPr>
      </w:pPr>
    </w:p>
    <w:p w14:paraId="6B037945" w14:textId="77777777" w:rsidR="00A6411A" w:rsidRDefault="00A6411A" w:rsidP="00A6411A">
      <w:pPr>
        <w:spacing w:line="480" w:lineRule="auto"/>
        <w:ind w:firstLineChars="500" w:firstLine="1800"/>
        <w:rPr>
          <w:rFonts w:ascii="仿宋_GB2312" w:eastAsia="仿宋_GB2312"/>
          <w:sz w:val="36"/>
          <w:szCs w:val="36"/>
          <w:u w:val="single"/>
        </w:rPr>
      </w:pPr>
    </w:p>
    <w:p w14:paraId="44D30410" w14:textId="77777777" w:rsidR="004601CC" w:rsidRPr="00A6411A" w:rsidRDefault="004601CC" w:rsidP="0028283B">
      <w:pPr>
        <w:spacing w:line="480" w:lineRule="auto"/>
        <w:rPr>
          <w:rFonts w:ascii="仿宋_GB2312" w:eastAsia="仿宋_GB2312" w:hint="eastAsia"/>
          <w:sz w:val="36"/>
          <w:szCs w:val="36"/>
          <w:u w:val="single"/>
        </w:rPr>
      </w:pPr>
    </w:p>
    <w:p w14:paraId="6E4FC2EF" w14:textId="77777777" w:rsidR="00E94392" w:rsidRDefault="00A6411A" w:rsidP="0046785A">
      <w:pPr>
        <w:ind w:firstLineChars="1200" w:firstLine="3614"/>
        <w:rPr>
          <w:rFonts w:ascii="仿宋_GB2312" w:eastAsia="仿宋_GB2312"/>
        </w:rPr>
      </w:pPr>
      <w:r w:rsidRPr="004601CC">
        <w:rPr>
          <w:rFonts w:ascii="仿宋_GB2312" w:eastAsia="仿宋_GB2312" w:hint="eastAsia"/>
          <w:b/>
          <w:sz w:val="30"/>
          <w:szCs w:val="30"/>
        </w:rPr>
        <w:t>本科生院 制</w:t>
      </w:r>
      <w:r w:rsidR="00FF12DC">
        <w:rPr>
          <w:rFonts w:ascii="仿宋_GB2312" w:eastAsia="仿宋_GB2312" w:hint="eastAsia"/>
        </w:rPr>
        <w:br w:type="page"/>
      </w:r>
    </w:p>
    <w:p w14:paraId="04F644F6" w14:textId="77777777" w:rsidR="001364EC" w:rsidRPr="001364EC" w:rsidRDefault="00FF12DC" w:rsidP="001364EC">
      <w:pPr>
        <w:jc w:val="center"/>
        <w:rPr>
          <w:rFonts w:ascii="仿宋_GB2312" w:eastAsia="仿宋_GB2312"/>
          <w:b/>
          <w:sz w:val="32"/>
          <w:szCs w:val="32"/>
        </w:rPr>
      </w:pPr>
      <w:r>
        <w:rPr>
          <w:rFonts w:ascii="仿宋_GB2312" w:eastAsia="仿宋_GB2312" w:hint="eastAsia"/>
          <w:b/>
          <w:sz w:val="32"/>
          <w:szCs w:val="32"/>
        </w:rPr>
        <w:lastRenderedPageBreak/>
        <w:t>填写说明</w:t>
      </w:r>
    </w:p>
    <w:p w14:paraId="76C047D6" w14:textId="77777777" w:rsidR="001364EC" w:rsidRPr="001364EC" w:rsidRDefault="001364EC" w:rsidP="001364EC">
      <w:pPr>
        <w:spacing w:line="360" w:lineRule="auto"/>
        <w:ind w:firstLineChars="300" w:firstLine="720"/>
        <w:rPr>
          <w:rFonts w:ascii="仿宋_GB2312" w:eastAsia="仿宋_GB2312" w:hAnsi="宋体" w:hint="eastAsia"/>
          <w:bCs/>
          <w:sz w:val="24"/>
        </w:rPr>
      </w:pPr>
      <w:r w:rsidRPr="001364EC">
        <w:rPr>
          <w:rFonts w:ascii="仿宋_GB2312" w:eastAsia="仿宋_GB2312" w:hAnsi="宋体" w:hint="eastAsia"/>
          <w:bCs/>
          <w:sz w:val="24"/>
        </w:rPr>
        <w:t>1、本表填写内容必须与事实相符，逐项认真填写，表达准确严谨。空缺项要填“无”。</w:t>
      </w:r>
    </w:p>
    <w:p w14:paraId="4990DEF8" w14:textId="77777777" w:rsidR="001364EC" w:rsidRDefault="001364EC" w:rsidP="001364EC">
      <w:pPr>
        <w:spacing w:line="360" w:lineRule="auto"/>
        <w:ind w:leftChars="114" w:left="239" w:firstLineChars="200" w:firstLine="480"/>
        <w:rPr>
          <w:rFonts w:ascii="仿宋_GB2312" w:eastAsia="仿宋_GB2312" w:hAnsi="宋体" w:hint="eastAsia"/>
          <w:bCs/>
          <w:sz w:val="24"/>
        </w:rPr>
      </w:pPr>
      <w:r w:rsidRPr="001364EC">
        <w:rPr>
          <w:rFonts w:ascii="仿宋_GB2312" w:eastAsia="仿宋_GB2312" w:hAnsi="宋体" w:hint="eastAsia"/>
          <w:bCs/>
          <w:sz w:val="24"/>
        </w:rPr>
        <w:t>2、报告书填写内容应言简意赅，思路清晰，论证充分，字迹清楚，一律用计算机输入打印。</w:t>
      </w:r>
    </w:p>
    <w:p w14:paraId="55C69E3E" w14:textId="77777777" w:rsidR="009A69FC" w:rsidRDefault="00847A11" w:rsidP="001364EC">
      <w:pPr>
        <w:spacing w:line="360" w:lineRule="auto"/>
        <w:ind w:leftChars="114" w:left="239" w:firstLineChars="200" w:firstLine="480"/>
        <w:rPr>
          <w:rFonts w:ascii="仿宋_GB2312" w:eastAsia="仿宋_GB2312" w:hAnsi="宋体" w:hint="eastAsia"/>
          <w:bCs/>
          <w:sz w:val="24"/>
        </w:rPr>
      </w:pPr>
      <w:r>
        <w:rPr>
          <w:rFonts w:ascii="仿宋_GB2312" w:eastAsia="仿宋_GB2312" w:hAnsi="宋体" w:hint="eastAsia"/>
          <w:bCs/>
          <w:sz w:val="24"/>
        </w:rPr>
        <w:t>3</w:t>
      </w:r>
      <w:r w:rsidRPr="00847A11">
        <w:rPr>
          <w:rFonts w:ascii="仿宋_GB2312" w:eastAsia="仿宋_GB2312" w:hAnsi="宋体" w:hint="eastAsia"/>
          <w:bCs/>
          <w:sz w:val="24"/>
        </w:rPr>
        <w:t>、“项目开展支撑平台”指支撑本项目开展的国家级和省部级重点实验室（中心、平台等）、教学实验中心（实验室）、</w:t>
      </w:r>
      <w:r w:rsidR="009A69FC" w:rsidRPr="009A69FC">
        <w:rPr>
          <w:rFonts w:ascii="仿宋_GB2312" w:eastAsia="仿宋_GB2312" w:hAnsi="宋体" w:hint="eastAsia"/>
          <w:bCs/>
          <w:sz w:val="24"/>
        </w:rPr>
        <w:t>科研实验室等，表中填写有关实验室名称，可以多个。</w:t>
      </w:r>
    </w:p>
    <w:p w14:paraId="3FB19BAC" w14:textId="77777777" w:rsidR="001364EC" w:rsidRPr="001364EC" w:rsidRDefault="00847A11" w:rsidP="001364EC">
      <w:pPr>
        <w:spacing w:line="360" w:lineRule="auto"/>
        <w:ind w:leftChars="114" w:left="239" w:firstLineChars="200" w:firstLine="480"/>
        <w:rPr>
          <w:rFonts w:ascii="仿宋_GB2312" w:eastAsia="仿宋_GB2312" w:hAnsi="宋体" w:hint="eastAsia"/>
          <w:bCs/>
          <w:sz w:val="24"/>
        </w:rPr>
      </w:pPr>
      <w:r>
        <w:rPr>
          <w:rFonts w:ascii="仿宋_GB2312" w:eastAsia="仿宋_GB2312" w:hAnsi="宋体"/>
          <w:bCs/>
          <w:sz w:val="24"/>
        </w:rPr>
        <w:t>4</w:t>
      </w:r>
      <w:r w:rsidR="001364EC" w:rsidRPr="001364EC">
        <w:rPr>
          <w:rFonts w:ascii="仿宋_GB2312" w:eastAsia="仿宋_GB2312" w:hAnsi="宋体" w:hint="eastAsia"/>
          <w:bCs/>
          <w:sz w:val="24"/>
        </w:rPr>
        <w:t>、需签字部分由相关人员以黑色钢笔或水笔签名。均用</w:t>
      </w:r>
      <w:r w:rsidR="001364EC" w:rsidRPr="001364EC">
        <w:rPr>
          <w:rFonts w:ascii="仿宋_GB2312" w:eastAsia="仿宋_GB2312" w:hAnsi="宋体"/>
          <w:bCs/>
          <w:sz w:val="24"/>
        </w:rPr>
        <w:t>A4纸双面打印，于左侧装订成册。</w:t>
      </w:r>
    </w:p>
    <w:p w14:paraId="1BADE596" w14:textId="77777777" w:rsidR="001364EC" w:rsidRPr="001364EC" w:rsidRDefault="00847A11" w:rsidP="001364EC">
      <w:pPr>
        <w:spacing w:line="360" w:lineRule="auto"/>
        <w:ind w:leftChars="114" w:left="239" w:firstLineChars="200" w:firstLine="480"/>
        <w:rPr>
          <w:rFonts w:ascii="仿宋_GB2312" w:eastAsia="仿宋_GB2312" w:hAnsi="宋体" w:hint="eastAsia"/>
          <w:bCs/>
          <w:sz w:val="24"/>
        </w:rPr>
      </w:pPr>
      <w:r>
        <w:rPr>
          <w:rFonts w:ascii="仿宋_GB2312" w:eastAsia="仿宋_GB2312" w:hAnsi="宋体"/>
          <w:bCs/>
          <w:sz w:val="24"/>
        </w:rPr>
        <w:t>5</w:t>
      </w:r>
      <w:r w:rsidR="001364EC" w:rsidRPr="001364EC">
        <w:rPr>
          <w:rFonts w:ascii="仿宋_GB2312" w:eastAsia="仿宋_GB2312" w:hAnsi="宋体" w:hint="eastAsia"/>
          <w:bCs/>
          <w:sz w:val="24"/>
        </w:rPr>
        <w:t>、格式要求：</w:t>
      </w:r>
    </w:p>
    <w:p w14:paraId="794D65A2" w14:textId="77777777" w:rsidR="001364EC" w:rsidRPr="001364EC" w:rsidRDefault="001364EC" w:rsidP="001364EC">
      <w:pPr>
        <w:spacing w:line="360" w:lineRule="auto"/>
        <w:ind w:leftChars="114" w:left="239" w:firstLineChars="200" w:firstLine="480"/>
        <w:rPr>
          <w:rFonts w:ascii="仿宋_GB2312" w:eastAsia="仿宋_GB2312" w:hAnsi="宋体" w:hint="eastAsia"/>
          <w:bCs/>
          <w:sz w:val="24"/>
        </w:rPr>
      </w:pPr>
      <w:r w:rsidRPr="001364EC">
        <w:rPr>
          <w:rFonts w:ascii="仿宋_GB2312" w:eastAsia="仿宋_GB2312" w:hAnsi="宋体" w:hint="eastAsia"/>
          <w:bCs/>
          <w:sz w:val="24"/>
        </w:rPr>
        <w:t>（</w:t>
      </w:r>
      <w:r w:rsidRPr="001364EC">
        <w:rPr>
          <w:rFonts w:ascii="仿宋_GB2312" w:eastAsia="仿宋_GB2312" w:hAnsi="宋体"/>
          <w:bCs/>
          <w:sz w:val="24"/>
        </w:rPr>
        <w:t>1）文中小标题为四号、仿宋、加黑；</w:t>
      </w:r>
    </w:p>
    <w:p w14:paraId="2940F642" w14:textId="77777777" w:rsidR="001364EC" w:rsidRDefault="001364EC" w:rsidP="001364EC">
      <w:pPr>
        <w:spacing w:line="360" w:lineRule="auto"/>
        <w:ind w:leftChars="114" w:left="239" w:firstLineChars="200" w:firstLine="480"/>
        <w:rPr>
          <w:rFonts w:ascii="仿宋_GB2312" w:eastAsia="仿宋_GB2312" w:hAnsi="宋体" w:hint="eastAsia"/>
          <w:bCs/>
          <w:sz w:val="24"/>
        </w:rPr>
      </w:pPr>
      <w:r w:rsidRPr="001364EC">
        <w:rPr>
          <w:rFonts w:ascii="仿宋_GB2312" w:eastAsia="仿宋_GB2312" w:hAnsi="宋体" w:hint="eastAsia"/>
          <w:bCs/>
          <w:sz w:val="24"/>
        </w:rPr>
        <w:t>（</w:t>
      </w:r>
      <w:r w:rsidRPr="001364EC">
        <w:rPr>
          <w:rFonts w:ascii="仿宋_GB2312" w:eastAsia="仿宋_GB2312" w:hAnsi="宋体"/>
          <w:bCs/>
          <w:sz w:val="24"/>
        </w:rPr>
        <w:t>2）栏内正文为小四号、仿宋。</w:t>
      </w:r>
    </w:p>
    <w:p w14:paraId="3C3405F0" w14:textId="77777777" w:rsidR="009C33B5" w:rsidRPr="001364EC" w:rsidRDefault="009C33B5" w:rsidP="001364EC">
      <w:pPr>
        <w:spacing w:line="360" w:lineRule="auto"/>
        <w:ind w:leftChars="114" w:left="239" w:firstLineChars="200" w:firstLine="480"/>
        <w:rPr>
          <w:rFonts w:ascii="仿宋_GB2312" w:eastAsia="仿宋_GB2312" w:hAnsi="宋体" w:hint="eastAsia"/>
          <w:bCs/>
          <w:sz w:val="24"/>
        </w:rPr>
      </w:pPr>
      <w:r>
        <w:rPr>
          <w:rFonts w:ascii="仿宋_GB2312" w:eastAsia="仿宋_GB2312" w:hAnsi="宋体" w:hint="eastAsia"/>
          <w:bCs/>
          <w:sz w:val="24"/>
        </w:rPr>
        <w:t>（3）</w:t>
      </w:r>
      <w:r w:rsidRPr="001364EC">
        <w:rPr>
          <w:rFonts w:ascii="仿宋_GB2312" w:eastAsia="仿宋_GB2312" w:hAnsi="宋体"/>
          <w:bCs/>
          <w:sz w:val="24"/>
        </w:rPr>
        <w:t>栏内正文</w:t>
      </w:r>
      <w:r w:rsidRPr="009C33B5">
        <w:rPr>
          <w:rFonts w:ascii="仿宋_GB2312" w:eastAsia="仿宋_GB2312" w:hAnsi="宋体"/>
          <w:bCs/>
          <w:sz w:val="24"/>
        </w:rPr>
        <w:t>1.5倍行距</w:t>
      </w:r>
      <w:r w:rsidRPr="009C33B5">
        <w:rPr>
          <w:rFonts w:ascii="仿宋_GB2312" w:eastAsia="仿宋_GB2312" w:hAnsi="宋体" w:hint="eastAsia"/>
          <w:bCs/>
          <w:sz w:val="24"/>
        </w:rPr>
        <w:t>。</w:t>
      </w:r>
    </w:p>
    <w:p w14:paraId="32D4985D" w14:textId="77777777" w:rsidR="001364EC" w:rsidRPr="001364EC" w:rsidRDefault="001364EC">
      <w:pPr>
        <w:spacing w:line="360" w:lineRule="auto"/>
        <w:ind w:firstLineChars="200" w:firstLine="480"/>
        <w:rPr>
          <w:rFonts w:ascii="仿宋_GB2312" w:eastAsia="仿宋_GB2312" w:hAnsi="宋体" w:hint="eastAsia"/>
          <w:bCs/>
          <w:sz w:val="24"/>
        </w:rPr>
      </w:pPr>
    </w:p>
    <w:p w14:paraId="20E5E8E6" w14:textId="77777777" w:rsidR="00E94392" w:rsidRDefault="00FF12DC">
      <w:pPr>
        <w:rPr>
          <w:rFonts w:ascii="仿宋_GB2312" w:eastAsia="仿宋_GB2312"/>
          <w:sz w:val="24"/>
        </w:rPr>
      </w:pPr>
      <w:r>
        <w:rPr>
          <w:rFonts w:ascii="仿宋_GB2312" w:eastAsia="仿宋_GB2312"/>
          <w:sz w:val="28"/>
          <w:szCs w:val="28"/>
        </w:rPr>
        <w:br w:type="page"/>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8"/>
        <w:gridCol w:w="321"/>
        <w:gridCol w:w="237"/>
        <w:gridCol w:w="1050"/>
        <w:gridCol w:w="643"/>
        <w:gridCol w:w="749"/>
        <w:gridCol w:w="216"/>
        <w:gridCol w:w="964"/>
        <w:gridCol w:w="644"/>
        <w:gridCol w:w="696"/>
        <w:gridCol w:w="590"/>
        <w:gridCol w:w="315"/>
        <w:gridCol w:w="1601"/>
        <w:gridCol w:w="14"/>
      </w:tblGrid>
      <w:tr w:rsidR="00E94392" w14:paraId="4270E0D0" w14:textId="77777777" w:rsidTr="001E6EAD">
        <w:trPr>
          <w:cantSplit/>
          <w:trHeight w:val="462"/>
        </w:trPr>
        <w:tc>
          <w:tcPr>
            <w:tcW w:w="2166" w:type="dxa"/>
            <w:gridSpan w:val="3"/>
            <w:vAlign w:val="center"/>
          </w:tcPr>
          <w:p w14:paraId="2F24937A" w14:textId="77777777" w:rsidR="00E94392" w:rsidRDefault="00FF12DC">
            <w:pPr>
              <w:rPr>
                <w:rFonts w:ascii="仿宋_GB2312" w:eastAsia="仿宋_GB2312" w:hAnsi="宋体" w:hint="eastAsia"/>
                <w:sz w:val="24"/>
              </w:rPr>
            </w:pPr>
            <w:r>
              <w:rPr>
                <w:rFonts w:ascii="仿宋_GB2312" w:eastAsia="仿宋_GB2312" w:hAnsi="宋体" w:hint="eastAsia"/>
                <w:sz w:val="24"/>
              </w:rPr>
              <w:lastRenderedPageBreak/>
              <w:t>项目名称</w:t>
            </w:r>
          </w:p>
        </w:tc>
        <w:tc>
          <w:tcPr>
            <w:tcW w:w="7482" w:type="dxa"/>
            <w:gridSpan w:val="11"/>
            <w:vAlign w:val="center"/>
          </w:tcPr>
          <w:p w14:paraId="293A7395" w14:textId="66FF5632" w:rsidR="00E94392" w:rsidRPr="0028283B" w:rsidRDefault="0028283B">
            <w:pPr>
              <w:rPr>
                <w:rFonts w:ascii="仿宋_GB2312" w:eastAsia="仿宋_GB2312" w:hAnsi="宋体" w:hint="eastAsia"/>
                <w:sz w:val="24"/>
              </w:rPr>
            </w:pPr>
            <w:r>
              <w:rPr>
                <w:rFonts w:ascii="仿宋_GB2312" w:eastAsia="仿宋_GB2312" w:hAnsi="宋体" w:hint="eastAsia"/>
                <w:sz w:val="24"/>
              </w:rPr>
              <w:t>面向复杂工业环境的轮足机器人自主巡检和物资搬运系统</w:t>
            </w:r>
          </w:p>
        </w:tc>
      </w:tr>
      <w:tr w:rsidR="000B3DEE" w14:paraId="72FB7DE6" w14:textId="77777777" w:rsidTr="001E6EAD">
        <w:trPr>
          <w:cantSplit/>
          <w:trHeight w:val="462"/>
        </w:trPr>
        <w:tc>
          <w:tcPr>
            <w:tcW w:w="2166" w:type="dxa"/>
            <w:gridSpan w:val="3"/>
            <w:vAlign w:val="center"/>
          </w:tcPr>
          <w:p w14:paraId="7F6D628D" w14:textId="77777777" w:rsidR="000B3DEE" w:rsidRDefault="000B3DEE">
            <w:pPr>
              <w:rPr>
                <w:rFonts w:ascii="仿宋_GB2312" w:eastAsia="仿宋_GB2312" w:hAnsi="宋体" w:hint="eastAsia"/>
                <w:sz w:val="24"/>
              </w:rPr>
            </w:pPr>
            <w:r>
              <w:rPr>
                <w:rFonts w:ascii="仿宋_GB2312" w:eastAsia="仿宋_GB2312" w:hAnsi="宋体" w:hint="eastAsia"/>
                <w:sz w:val="24"/>
              </w:rPr>
              <w:t>项目起止时间</w:t>
            </w:r>
          </w:p>
        </w:tc>
        <w:tc>
          <w:tcPr>
            <w:tcW w:w="7482" w:type="dxa"/>
            <w:gridSpan w:val="11"/>
            <w:vAlign w:val="center"/>
          </w:tcPr>
          <w:p w14:paraId="226AB702" w14:textId="3129CB84" w:rsidR="000B3DEE" w:rsidRDefault="000E0E29" w:rsidP="00131F53">
            <w:pPr>
              <w:ind w:firstLineChars="400" w:firstLine="960"/>
              <w:rPr>
                <w:rFonts w:ascii="仿宋_GB2312" w:eastAsia="仿宋_GB2312" w:hAnsi="宋体" w:hint="eastAsia"/>
                <w:sz w:val="24"/>
              </w:rPr>
            </w:pPr>
            <w:r>
              <w:rPr>
                <w:rFonts w:ascii="仿宋_GB2312" w:eastAsia="仿宋_GB2312" w:hAnsi="宋体" w:hint="eastAsia"/>
                <w:sz w:val="24"/>
              </w:rPr>
              <w:t>2025</w:t>
            </w:r>
            <w:r w:rsidR="00131F53" w:rsidRPr="00131F53">
              <w:rPr>
                <w:rFonts w:ascii="仿宋_GB2312" w:eastAsia="仿宋_GB2312" w:hAnsi="宋体" w:hint="eastAsia"/>
                <w:sz w:val="24"/>
              </w:rPr>
              <w:t xml:space="preserve">年 </w:t>
            </w:r>
            <w:r w:rsidR="00244A5A">
              <w:rPr>
                <w:rFonts w:ascii="仿宋_GB2312" w:eastAsia="仿宋_GB2312" w:hAnsi="宋体"/>
                <w:sz w:val="24"/>
              </w:rPr>
              <w:t xml:space="preserve"> </w:t>
            </w:r>
            <w:r w:rsidR="00131F53" w:rsidRPr="00131F53">
              <w:rPr>
                <w:rFonts w:ascii="仿宋_GB2312" w:eastAsia="仿宋_GB2312" w:hAnsi="宋体" w:hint="eastAsia"/>
                <w:sz w:val="24"/>
              </w:rPr>
              <w:t xml:space="preserve"> </w:t>
            </w:r>
            <w:r>
              <w:rPr>
                <w:rFonts w:ascii="仿宋_GB2312" w:eastAsia="仿宋_GB2312" w:hAnsi="宋体" w:hint="eastAsia"/>
                <w:sz w:val="24"/>
              </w:rPr>
              <w:t>12</w:t>
            </w:r>
            <w:r w:rsidR="00131F53" w:rsidRPr="00131F53">
              <w:rPr>
                <w:rFonts w:ascii="仿宋_GB2312" w:eastAsia="仿宋_GB2312" w:hAnsi="宋体" w:hint="eastAsia"/>
                <w:sz w:val="24"/>
              </w:rPr>
              <w:t xml:space="preserve">月  —  </w:t>
            </w:r>
            <w:r>
              <w:rPr>
                <w:rFonts w:ascii="仿宋_GB2312" w:eastAsia="仿宋_GB2312" w:hAnsi="宋体" w:hint="eastAsia"/>
                <w:sz w:val="24"/>
              </w:rPr>
              <w:t xml:space="preserve"> 2026</w:t>
            </w:r>
            <w:r w:rsidR="00131F53" w:rsidRPr="00131F53">
              <w:rPr>
                <w:rFonts w:ascii="仿宋_GB2312" w:eastAsia="仿宋_GB2312" w:hAnsi="宋体" w:hint="eastAsia"/>
                <w:sz w:val="24"/>
              </w:rPr>
              <w:t xml:space="preserve">年  </w:t>
            </w:r>
            <w:r>
              <w:rPr>
                <w:rFonts w:ascii="仿宋_GB2312" w:eastAsia="仿宋_GB2312" w:hAnsi="宋体" w:hint="eastAsia"/>
                <w:sz w:val="24"/>
              </w:rPr>
              <w:t>12</w:t>
            </w:r>
            <w:r w:rsidR="00244A5A">
              <w:rPr>
                <w:rFonts w:ascii="仿宋_GB2312" w:eastAsia="仿宋_GB2312" w:hAnsi="宋体"/>
                <w:sz w:val="24"/>
              </w:rPr>
              <w:t xml:space="preserve"> </w:t>
            </w:r>
            <w:r w:rsidR="00131F53" w:rsidRPr="00131F53">
              <w:rPr>
                <w:rFonts w:ascii="仿宋_GB2312" w:eastAsia="仿宋_GB2312" w:hAnsi="宋体" w:hint="eastAsia"/>
                <w:sz w:val="24"/>
              </w:rPr>
              <w:t>月</w:t>
            </w:r>
          </w:p>
        </w:tc>
      </w:tr>
      <w:tr w:rsidR="00E94392" w14:paraId="24F93D42" w14:textId="77777777" w:rsidTr="001E6EAD">
        <w:trPr>
          <w:cantSplit/>
          <w:trHeight w:val="453"/>
        </w:trPr>
        <w:tc>
          <w:tcPr>
            <w:tcW w:w="2166" w:type="dxa"/>
            <w:gridSpan w:val="3"/>
            <w:vMerge w:val="restart"/>
            <w:vAlign w:val="center"/>
          </w:tcPr>
          <w:p w14:paraId="3519C6E8" w14:textId="77777777" w:rsidR="00E94392" w:rsidRDefault="00FF12DC">
            <w:pPr>
              <w:rPr>
                <w:rFonts w:ascii="仿宋_GB2312" w:eastAsia="仿宋_GB2312" w:hAnsi="宋体" w:hint="eastAsia"/>
                <w:sz w:val="24"/>
              </w:rPr>
            </w:pPr>
            <w:r>
              <w:rPr>
                <w:rFonts w:ascii="仿宋_GB2312" w:eastAsia="仿宋_GB2312" w:hAnsi="宋体" w:hint="eastAsia"/>
                <w:sz w:val="24"/>
              </w:rPr>
              <w:t>项目所属学科</w:t>
            </w:r>
          </w:p>
        </w:tc>
        <w:tc>
          <w:tcPr>
            <w:tcW w:w="2442" w:type="dxa"/>
            <w:gridSpan w:val="3"/>
            <w:vAlign w:val="center"/>
          </w:tcPr>
          <w:p w14:paraId="38F090EB" w14:textId="77777777" w:rsidR="00E94392" w:rsidRPr="00FE0E1B" w:rsidRDefault="00FF12DC">
            <w:pPr>
              <w:jc w:val="center"/>
              <w:rPr>
                <w:rFonts w:ascii="仿宋_GB2312" w:eastAsia="仿宋_GB2312"/>
                <w:sz w:val="24"/>
              </w:rPr>
            </w:pPr>
            <w:r w:rsidRPr="00FE0E1B">
              <w:rPr>
                <w:rFonts w:ascii="仿宋_GB2312" w:eastAsia="仿宋_GB2312" w:hint="eastAsia"/>
                <w:sz w:val="24"/>
              </w:rPr>
              <w:t>一级学科代码及名称</w:t>
            </w:r>
          </w:p>
        </w:tc>
        <w:tc>
          <w:tcPr>
            <w:tcW w:w="2520" w:type="dxa"/>
            <w:gridSpan w:val="4"/>
            <w:vAlign w:val="center"/>
          </w:tcPr>
          <w:p w14:paraId="7FF44AA7" w14:textId="77777777" w:rsidR="00E94392" w:rsidRPr="00FE0E1B" w:rsidRDefault="00FF12DC">
            <w:pPr>
              <w:jc w:val="center"/>
              <w:rPr>
                <w:rFonts w:ascii="仿宋_GB2312" w:eastAsia="仿宋_GB2312"/>
                <w:sz w:val="24"/>
              </w:rPr>
            </w:pPr>
            <w:r w:rsidRPr="00FE0E1B">
              <w:rPr>
                <w:rFonts w:ascii="仿宋_GB2312" w:eastAsia="仿宋_GB2312" w:hint="eastAsia"/>
                <w:sz w:val="24"/>
              </w:rPr>
              <w:t>二级学科代码及名称</w:t>
            </w:r>
          </w:p>
        </w:tc>
        <w:tc>
          <w:tcPr>
            <w:tcW w:w="2520" w:type="dxa"/>
            <w:gridSpan w:val="4"/>
            <w:vAlign w:val="center"/>
          </w:tcPr>
          <w:p w14:paraId="59E0ED37" w14:textId="77777777" w:rsidR="00E94392" w:rsidRPr="00FE0E1B" w:rsidRDefault="00FF12DC">
            <w:pPr>
              <w:jc w:val="center"/>
              <w:rPr>
                <w:rFonts w:ascii="仿宋_GB2312" w:eastAsia="仿宋_GB2312"/>
                <w:sz w:val="24"/>
              </w:rPr>
            </w:pPr>
            <w:r w:rsidRPr="00FE0E1B">
              <w:rPr>
                <w:rFonts w:ascii="仿宋_GB2312" w:eastAsia="仿宋_GB2312" w:hint="eastAsia"/>
                <w:sz w:val="24"/>
              </w:rPr>
              <w:t>三级学科代码及名称</w:t>
            </w:r>
          </w:p>
        </w:tc>
      </w:tr>
      <w:tr w:rsidR="00E94392" w14:paraId="0AF3C1F7" w14:textId="77777777" w:rsidTr="001E6EAD">
        <w:trPr>
          <w:cantSplit/>
          <w:trHeight w:val="453"/>
        </w:trPr>
        <w:tc>
          <w:tcPr>
            <w:tcW w:w="2166" w:type="dxa"/>
            <w:gridSpan w:val="3"/>
            <w:vMerge/>
            <w:vAlign w:val="center"/>
          </w:tcPr>
          <w:p w14:paraId="08AFE47F" w14:textId="77777777" w:rsidR="00E94392" w:rsidRDefault="00E94392">
            <w:pPr>
              <w:rPr>
                <w:rFonts w:ascii="仿宋_GB2312" w:eastAsia="仿宋_GB2312" w:hAnsi="宋体" w:hint="eastAsia"/>
                <w:sz w:val="24"/>
              </w:rPr>
            </w:pPr>
          </w:p>
        </w:tc>
        <w:tc>
          <w:tcPr>
            <w:tcW w:w="2442" w:type="dxa"/>
            <w:gridSpan w:val="3"/>
            <w:vAlign w:val="center"/>
          </w:tcPr>
          <w:p w14:paraId="5EDD959B" w14:textId="3C5D78E3" w:rsidR="00E94392" w:rsidRPr="00FE0E1B" w:rsidRDefault="00B43D87">
            <w:pPr>
              <w:rPr>
                <w:rFonts w:ascii="仿宋_GB2312" w:eastAsia="仿宋_GB2312" w:hint="eastAsia"/>
                <w:sz w:val="24"/>
              </w:rPr>
            </w:pPr>
            <w:r>
              <w:rPr>
                <w:rFonts w:ascii="仿宋_GB2312" w:eastAsia="仿宋_GB2312" w:hint="eastAsia"/>
                <w:sz w:val="24"/>
              </w:rPr>
              <w:t>0808 自动化类</w:t>
            </w:r>
          </w:p>
        </w:tc>
        <w:tc>
          <w:tcPr>
            <w:tcW w:w="2520" w:type="dxa"/>
            <w:gridSpan w:val="4"/>
            <w:vAlign w:val="center"/>
          </w:tcPr>
          <w:p w14:paraId="75C1415C" w14:textId="4B055DF9" w:rsidR="00E94392" w:rsidRPr="00FE0E1B" w:rsidRDefault="000E0E29">
            <w:pPr>
              <w:rPr>
                <w:rFonts w:ascii="仿宋_GB2312" w:eastAsia="仿宋_GB2312"/>
                <w:sz w:val="24"/>
              </w:rPr>
            </w:pPr>
            <w:r>
              <w:rPr>
                <w:rFonts w:ascii="仿宋_GB2312" w:eastAsia="仿宋_GB2312" w:hint="eastAsia"/>
                <w:sz w:val="24"/>
              </w:rPr>
              <w:t>080803T</w:t>
            </w:r>
            <w:r w:rsidR="00B43D87">
              <w:rPr>
                <w:rFonts w:ascii="仿宋_GB2312" w:eastAsia="仿宋_GB2312" w:hint="eastAsia"/>
                <w:sz w:val="24"/>
              </w:rPr>
              <w:t>机器人工程</w:t>
            </w:r>
          </w:p>
        </w:tc>
        <w:tc>
          <w:tcPr>
            <w:tcW w:w="2520" w:type="dxa"/>
            <w:gridSpan w:val="4"/>
            <w:vAlign w:val="center"/>
          </w:tcPr>
          <w:p w14:paraId="11F54F66" w14:textId="77777777" w:rsidR="00E94392" w:rsidRPr="00FE0E1B" w:rsidRDefault="00E94392">
            <w:pPr>
              <w:rPr>
                <w:rFonts w:ascii="仿宋_GB2312" w:eastAsia="仿宋_GB2312"/>
                <w:sz w:val="24"/>
              </w:rPr>
            </w:pPr>
          </w:p>
        </w:tc>
      </w:tr>
      <w:tr w:rsidR="00E94392" w14:paraId="267EFB24" w14:textId="77777777" w:rsidTr="001E6EAD">
        <w:trPr>
          <w:cantSplit/>
          <w:trHeight w:val="581"/>
        </w:trPr>
        <w:tc>
          <w:tcPr>
            <w:tcW w:w="2166" w:type="dxa"/>
            <w:gridSpan w:val="3"/>
            <w:vAlign w:val="center"/>
          </w:tcPr>
          <w:p w14:paraId="4464E644" w14:textId="77777777" w:rsidR="00E94392" w:rsidRDefault="00FF12DC">
            <w:pPr>
              <w:rPr>
                <w:rFonts w:ascii="仿宋_GB2312" w:eastAsia="仿宋_GB2312" w:hAnsi="宋体" w:hint="eastAsia"/>
                <w:sz w:val="24"/>
              </w:rPr>
            </w:pPr>
            <w:r>
              <w:rPr>
                <w:rFonts w:ascii="仿宋_GB2312" w:eastAsia="仿宋_GB2312" w:hAnsi="宋体" w:hint="eastAsia"/>
                <w:sz w:val="24"/>
              </w:rPr>
              <w:t>项目开展支撑平台</w:t>
            </w:r>
          </w:p>
        </w:tc>
        <w:tc>
          <w:tcPr>
            <w:tcW w:w="7482" w:type="dxa"/>
            <w:gridSpan w:val="11"/>
            <w:vAlign w:val="center"/>
          </w:tcPr>
          <w:p w14:paraId="6DE287C1" w14:textId="30A967FB" w:rsidR="00E94392" w:rsidRPr="00FE0E1B" w:rsidRDefault="00F65B11">
            <w:pPr>
              <w:rPr>
                <w:rFonts w:ascii="仿宋_GB2312" w:eastAsia="仿宋_GB2312" w:hAnsi="宋体" w:hint="eastAsia"/>
                <w:sz w:val="24"/>
              </w:rPr>
            </w:pPr>
            <w:r w:rsidRPr="00F65B11">
              <w:rPr>
                <w:rFonts w:ascii="仿宋_GB2312" w:eastAsia="仿宋_GB2312" w:hAnsi="宋体" w:hint="eastAsia"/>
                <w:sz w:val="24"/>
              </w:rPr>
              <w:t>本科生院学生交叉创新中心机器人实验室</w:t>
            </w:r>
          </w:p>
        </w:tc>
      </w:tr>
      <w:tr w:rsidR="00E94392" w14:paraId="70632674" w14:textId="77777777" w:rsidTr="001E6EAD">
        <w:trPr>
          <w:cantSplit/>
          <w:trHeight w:val="545"/>
        </w:trPr>
        <w:tc>
          <w:tcPr>
            <w:tcW w:w="2166" w:type="dxa"/>
            <w:gridSpan w:val="3"/>
            <w:vAlign w:val="center"/>
          </w:tcPr>
          <w:p w14:paraId="707549A6" w14:textId="77777777" w:rsidR="00E94392" w:rsidRDefault="00FF12DC">
            <w:pPr>
              <w:rPr>
                <w:rFonts w:ascii="仿宋_GB2312" w:eastAsia="仿宋_GB2312" w:hAnsi="宋体" w:hint="eastAsia"/>
                <w:sz w:val="24"/>
              </w:rPr>
            </w:pPr>
            <w:r>
              <w:rPr>
                <w:rFonts w:ascii="仿宋_GB2312" w:eastAsia="仿宋_GB2312" w:hAnsi="宋体" w:hint="eastAsia"/>
                <w:sz w:val="24"/>
              </w:rPr>
              <w:t>项目</w:t>
            </w:r>
            <w:r w:rsidR="00BF3A36">
              <w:rPr>
                <w:rFonts w:ascii="仿宋_GB2312" w:eastAsia="仿宋_GB2312" w:hAnsi="宋体" w:hint="eastAsia"/>
                <w:sz w:val="24"/>
              </w:rPr>
              <w:t>申请</w:t>
            </w:r>
            <w:r>
              <w:rPr>
                <w:rFonts w:ascii="仿宋_GB2312" w:eastAsia="仿宋_GB2312" w:hAnsi="宋体" w:hint="eastAsia"/>
                <w:sz w:val="24"/>
              </w:rPr>
              <w:t>经费</w:t>
            </w:r>
          </w:p>
        </w:tc>
        <w:tc>
          <w:tcPr>
            <w:tcW w:w="7482" w:type="dxa"/>
            <w:gridSpan w:val="11"/>
            <w:vAlign w:val="center"/>
          </w:tcPr>
          <w:p w14:paraId="5E9760A3" w14:textId="77777777" w:rsidR="00E94392" w:rsidRPr="00FE0E1B" w:rsidRDefault="008C1BCA" w:rsidP="008C1BCA">
            <w:pPr>
              <w:ind w:firstLineChars="1050" w:firstLine="2520"/>
              <w:rPr>
                <w:rFonts w:ascii="仿宋_GB2312" w:eastAsia="仿宋_GB2312" w:hAnsi="宋体" w:hint="eastAsia"/>
                <w:sz w:val="24"/>
              </w:rPr>
            </w:pPr>
            <w:r w:rsidRPr="00FE0E1B">
              <w:rPr>
                <w:rFonts w:ascii="仿宋_GB2312" w:eastAsia="仿宋_GB2312" w:hAnsi="宋体" w:hint="eastAsia"/>
                <w:sz w:val="24"/>
              </w:rPr>
              <w:t>元（不超过1</w:t>
            </w:r>
            <w:r w:rsidRPr="00FE0E1B">
              <w:rPr>
                <w:rFonts w:ascii="仿宋_GB2312" w:eastAsia="仿宋_GB2312" w:hAnsi="宋体"/>
                <w:sz w:val="24"/>
              </w:rPr>
              <w:t>0000</w:t>
            </w:r>
            <w:r w:rsidRPr="00FE0E1B">
              <w:rPr>
                <w:rFonts w:ascii="仿宋_GB2312" w:eastAsia="仿宋_GB2312" w:hAnsi="宋体" w:hint="eastAsia"/>
                <w:sz w:val="24"/>
              </w:rPr>
              <w:t>元）</w:t>
            </w:r>
          </w:p>
        </w:tc>
      </w:tr>
      <w:tr w:rsidR="00156B6D" w14:paraId="03CBB0DE" w14:textId="77777777" w:rsidTr="001E6EAD">
        <w:trPr>
          <w:cantSplit/>
          <w:trHeight w:val="545"/>
        </w:trPr>
        <w:tc>
          <w:tcPr>
            <w:tcW w:w="2166" w:type="dxa"/>
            <w:gridSpan w:val="3"/>
            <w:vAlign w:val="center"/>
          </w:tcPr>
          <w:p w14:paraId="26C716CB" w14:textId="77777777" w:rsidR="00C74947" w:rsidRDefault="00156B6D" w:rsidP="00C74947">
            <w:pPr>
              <w:jc w:val="center"/>
              <w:rPr>
                <w:rFonts w:ascii="仿宋_GB2312" w:eastAsia="仿宋_GB2312" w:hAnsi="宋体" w:hint="eastAsia"/>
                <w:sz w:val="24"/>
              </w:rPr>
            </w:pPr>
            <w:r>
              <w:rPr>
                <w:rFonts w:ascii="仿宋_GB2312" w:eastAsia="仿宋_GB2312" w:hAnsi="宋体" w:hint="eastAsia"/>
                <w:sz w:val="24"/>
              </w:rPr>
              <w:t>项目来源</w:t>
            </w:r>
          </w:p>
          <w:p w14:paraId="3EC23DE4" w14:textId="77777777" w:rsidR="00156B6D" w:rsidRDefault="00156B6D" w:rsidP="00C74947">
            <w:pPr>
              <w:jc w:val="center"/>
              <w:rPr>
                <w:rFonts w:ascii="仿宋_GB2312" w:eastAsia="仿宋_GB2312" w:hAnsi="宋体" w:hint="eastAsia"/>
                <w:sz w:val="24"/>
              </w:rPr>
            </w:pPr>
            <w:r>
              <w:rPr>
                <w:rFonts w:ascii="仿宋_GB2312" w:eastAsia="仿宋_GB2312" w:hAnsi="宋体" w:hint="eastAsia"/>
                <w:sz w:val="24"/>
              </w:rPr>
              <w:t>（可多选）</w:t>
            </w:r>
          </w:p>
        </w:tc>
        <w:tc>
          <w:tcPr>
            <w:tcW w:w="7482" w:type="dxa"/>
            <w:gridSpan w:val="11"/>
            <w:vAlign w:val="center"/>
          </w:tcPr>
          <w:p w14:paraId="3CCD2CFE" w14:textId="77777777" w:rsidR="00156B6D" w:rsidRPr="00D00896" w:rsidRDefault="00156B6D" w:rsidP="00156B6D">
            <w:pPr>
              <w:jc w:val="left"/>
              <w:rPr>
                <w:rFonts w:ascii="仿宋_GB2312" w:eastAsia="仿宋_GB2312"/>
                <w:color w:val="000000" w:themeColor="text1"/>
                <w:sz w:val="24"/>
              </w:rPr>
            </w:pPr>
            <w:r w:rsidRPr="00D00896">
              <w:rPr>
                <w:rFonts w:ascii="仿宋_GB2312" w:eastAsia="仿宋_GB2312" w:hint="eastAsia"/>
                <w:color w:val="000000" w:themeColor="text1"/>
                <w:sz w:val="24"/>
              </w:rPr>
              <w:sym w:font="Wingdings 2" w:char="F0A3"/>
            </w:r>
            <w:r w:rsidRPr="00D00896">
              <w:rPr>
                <w:rFonts w:ascii="仿宋_GB2312" w:eastAsia="仿宋_GB2312" w:hint="eastAsia"/>
                <w:color w:val="000000" w:themeColor="text1"/>
                <w:sz w:val="24"/>
              </w:rPr>
              <w:t>国家级和省部级重点实验室（中心、平台等）支持申报项目</w:t>
            </w:r>
          </w:p>
          <w:p w14:paraId="2643EBF5" w14:textId="77777777" w:rsidR="00156B6D" w:rsidRPr="00D00896" w:rsidRDefault="00156B6D" w:rsidP="00156B6D">
            <w:pPr>
              <w:jc w:val="left"/>
              <w:rPr>
                <w:rFonts w:ascii="仿宋_GB2312" w:eastAsia="仿宋_GB2312"/>
                <w:color w:val="000000" w:themeColor="text1"/>
                <w:sz w:val="24"/>
              </w:rPr>
            </w:pPr>
            <w:r w:rsidRPr="00D00896">
              <w:rPr>
                <w:rFonts w:ascii="仿宋_GB2312" w:eastAsia="仿宋_GB2312" w:hint="eastAsia"/>
                <w:color w:val="000000" w:themeColor="text1"/>
                <w:sz w:val="24"/>
              </w:rPr>
              <w:sym w:font="Wingdings 2" w:char="F0A3"/>
            </w:r>
            <w:r w:rsidR="0028746E" w:rsidRPr="0028746E">
              <w:rPr>
                <w:rFonts w:ascii="仿宋_GB2312" w:eastAsia="仿宋_GB2312" w:hint="eastAsia"/>
                <w:color w:val="000000" w:themeColor="text1"/>
                <w:sz w:val="24"/>
              </w:rPr>
              <w:t>教师科研项目转化</w:t>
            </w:r>
          </w:p>
          <w:p w14:paraId="16BFEE1F" w14:textId="77777777" w:rsidR="00156B6D" w:rsidRPr="00D00896" w:rsidRDefault="00156B6D" w:rsidP="00156B6D">
            <w:pPr>
              <w:jc w:val="left"/>
              <w:rPr>
                <w:rFonts w:ascii="仿宋_GB2312" w:eastAsia="仿宋_GB2312"/>
                <w:color w:val="000000" w:themeColor="text1"/>
                <w:sz w:val="24"/>
              </w:rPr>
            </w:pPr>
            <w:r w:rsidRPr="00D00896">
              <w:rPr>
                <w:rFonts w:ascii="仿宋_GB2312" w:eastAsia="仿宋_GB2312" w:hint="eastAsia"/>
                <w:color w:val="000000" w:themeColor="text1"/>
                <w:sz w:val="24"/>
              </w:rPr>
              <w:sym w:font="Wingdings 2" w:char="F0A3"/>
            </w:r>
            <w:r w:rsidR="004B7D0C" w:rsidRPr="00D00896">
              <w:rPr>
                <w:rFonts w:ascii="仿宋_GB2312" w:eastAsia="仿宋_GB2312" w:hint="eastAsia"/>
                <w:color w:val="000000" w:themeColor="text1"/>
                <w:sz w:val="24"/>
              </w:rPr>
              <w:t>交叉学科创新项目</w:t>
            </w:r>
          </w:p>
          <w:p w14:paraId="5C1EE61D" w14:textId="77777777" w:rsidR="00156B6D" w:rsidRPr="00D00896" w:rsidRDefault="00156B6D" w:rsidP="00156B6D">
            <w:pPr>
              <w:jc w:val="left"/>
              <w:rPr>
                <w:rFonts w:ascii="仿宋_GB2312" w:eastAsia="仿宋_GB2312"/>
                <w:color w:val="000000" w:themeColor="text1"/>
                <w:sz w:val="24"/>
              </w:rPr>
            </w:pPr>
            <w:r w:rsidRPr="00D00896">
              <w:rPr>
                <w:rFonts w:ascii="仿宋_GB2312" w:eastAsia="仿宋_GB2312" w:hint="eastAsia"/>
                <w:color w:val="000000" w:themeColor="text1"/>
                <w:sz w:val="24"/>
              </w:rPr>
              <w:sym w:font="Wingdings 2" w:char="F0A3"/>
            </w:r>
            <w:r w:rsidR="004B7D0C" w:rsidRPr="00D00896">
              <w:rPr>
                <w:rFonts w:ascii="仿宋_GB2312" w:eastAsia="仿宋_GB2312" w:hint="eastAsia"/>
                <w:color w:val="000000" w:themeColor="text1"/>
                <w:sz w:val="24"/>
              </w:rPr>
              <w:t>基于前期研究实践成果、继续深入研究实践的创新项目</w:t>
            </w:r>
          </w:p>
          <w:p w14:paraId="286ED1FC" w14:textId="77777777" w:rsidR="00156B6D" w:rsidRPr="00D00896" w:rsidRDefault="00156B6D" w:rsidP="00156B6D">
            <w:pPr>
              <w:jc w:val="left"/>
              <w:rPr>
                <w:rFonts w:ascii="仿宋_GB2312" w:eastAsia="仿宋_GB2312"/>
                <w:color w:val="000000" w:themeColor="text1"/>
                <w:sz w:val="24"/>
              </w:rPr>
            </w:pPr>
            <w:r w:rsidRPr="00D00896">
              <w:rPr>
                <w:rFonts w:ascii="仿宋_GB2312" w:eastAsia="仿宋_GB2312" w:hint="eastAsia"/>
                <w:color w:val="000000" w:themeColor="text1"/>
                <w:sz w:val="24"/>
              </w:rPr>
              <w:sym w:font="Wingdings 2" w:char="F0A3"/>
            </w:r>
            <w:r w:rsidR="00FB0CE2" w:rsidRPr="00FB0CE2">
              <w:rPr>
                <w:rFonts w:ascii="仿宋_GB2312" w:eastAsia="仿宋_GB2312" w:hint="eastAsia"/>
                <w:color w:val="000000" w:themeColor="text1"/>
                <w:sz w:val="24"/>
              </w:rPr>
              <w:t>教师发布课题</w:t>
            </w:r>
          </w:p>
          <w:p w14:paraId="3E7A7628" w14:textId="77777777" w:rsidR="00156B6D" w:rsidRDefault="00156B6D" w:rsidP="00156B6D">
            <w:pPr>
              <w:jc w:val="left"/>
              <w:rPr>
                <w:rFonts w:ascii="仿宋_GB2312" w:eastAsia="仿宋_GB2312"/>
                <w:color w:val="000000" w:themeColor="text1"/>
                <w:sz w:val="24"/>
              </w:rPr>
            </w:pPr>
            <w:r w:rsidRPr="00D00896">
              <w:rPr>
                <w:rFonts w:ascii="仿宋_GB2312" w:eastAsia="仿宋_GB2312" w:hint="eastAsia"/>
                <w:color w:val="000000" w:themeColor="text1"/>
                <w:sz w:val="24"/>
              </w:rPr>
              <w:sym w:font="Wingdings 2" w:char="F0A3"/>
            </w:r>
            <w:r w:rsidR="00FB0CE2" w:rsidRPr="00FB0CE2">
              <w:rPr>
                <w:rFonts w:ascii="仿宋_GB2312" w:eastAsia="仿宋_GB2312" w:hint="eastAsia"/>
                <w:color w:val="000000" w:themeColor="text1"/>
                <w:sz w:val="24"/>
              </w:rPr>
              <w:t>学生承担社会、企业委托项目等</w:t>
            </w:r>
          </w:p>
          <w:p w14:paraId="7B13AC8D" w14:textId="30860419" w:rsidR="00156B6D" w:rsidRPr="00D00896" w:rsidRDefault="000E0E29" w:rsidP="00156B6D">
            <w:pPr>
              <w:jc w:val="left"/>
              <w:rPr>
                <w:rFonts w:ascii="仿宋_GB2312" w:eastAsia="仿宋_GB2312"/>
                <w:color w:val="000000" w:themeColor="text1"/>
                <w:sz w:val="24"/>
              </w:rPr>
            </w:pPr>
            <w:r>
              <w:rPr>
                <w:rFonts w:ascii="仿宋_GB2312" w:eastAsia="仿宋_GB2312" w:hint="eastAsia"/>
                <w:color w:val="000000" w:themeColor="text1"/>
                <w:sz w:val="24"/>
              </w:rPr>
              <w:sym w:font="Wingdings 2" w:char="F052"/>
            </w:r>
            <w:r w:rsidR="00156B6D">
              <w:rPr>
                <w:rFonts w:ascii="仿宋_GB2312" w:eastAsia="仿宋_GB2312" w:hint="eastAsia"/>
                <w:color w:val="000000" w:themeColor="text1"/>
                <w:sz w:val="24"/>
              </w:rPr>
              <w:t>学生自拟</w:t>
            </w:r>
          </w:p>
          <w:p w14:paraId="3CCF9D20" w14:textId="77777777" w:rsidR="00156B6D" w:rsidRDefault="00156B6D" w:rsidP="00156B6D">
            <w:pPr>
              <w:rPr>
                <w:rFonts w:ascii="仿宋_GB2312" w:eastAsia="仿宋_GB2312" w:hAnsi="宋体" w:hint="eastAsia"/>
                <w:sz w:val="24"/>
              </w:rPr>
            </w:pPr>
            <w:r w:rsidRPr="00D00896">
              <w:rPr>
                <w:rFonts w:ascii="仿宋_GB2312" w:eastAsia="仿宋_GB2312" w:hint="eastAsia"/>
                <w:color w:val="000000" w:themeColor="text1"/>
                <w:sz w:val="24"/>
              </w:rPr>
              <w:sym w:font="Wingdings 2" w:char="F0A3"/>
            </w:r>
            <w:r w:rsidRPr="00D00896">
              <w:rPr>
                <w:rFonts w:ascii="仿宋_GB2312" w:eastAsia="仿宋_GB2312" w:hint="eastAsia"/>
                <w:color w:val="000000" w:themeColor="text1"/>
                <w:sz w:val="24"/>
              </w:rPr>
              <w:t>其他</w:t>
            </w:r>
            <w:r w:rsidRPr="00D00896">
              <w:rPr>
                <w:rFonts w:ascii="仿宋_GB2312" w:eastAsia="仿宋_GB2312" w:hint="eastAsia"/>
                <w:color w:val="000000" w:themeColor="text1"/>
                <w:sz w:val="24"/>
                <w:u w:val="single"/>
              </w:rPr>
              <w:t xml:space="preserve"> </w:t>
            </w:r>
            <w:r w:rsidRPr="00D00896">
              <w:rPr>
                <w:rFonts w:ascii="仿宋_GB2312" w:eastAsia="仿宋_GB2312"/>
                <w:color w:val="000000" w:themeColor="text1"/>
                <w:sz w:val="24"/>
                <w:u w:val="single"/>
              </w:rPr>
              <w:t xml:space="preserve">               </w:t>
            </w:r>
            <w:r w:rsidR="002B5F1F">
              <w:rPr>
                <w:rFonts w:ascii="仿宋_GB2312" w:eastAsia="仿宋_GB2312"/>
                <w:color w:val="000000" w:themeColor="text1"/>
                <w:sz w:val="24"/>
                <w:u w:val="single"/>
              </w:rPr>
              <w:t xml:space="preserve">                                  </w:t>
            </w:r>
          </w:p>
        </w:tc>
      </w:tr>
      <w:tr w:rsidR="00F97137" w14:paraId="5313A269" w14:textId="77777777" w:rsidTr="001E6EAD">
        <w:trPr>
          <w:cantSplit/>
          <w:trHeight w:val="545"/>
        </w:trPr>
        <w:tc>
          <w:tcPr>
            <w:tcW w:w="2166" w:type="dxa"/>
            <w:gridSpan w:val="3"/>
            <w:vAlign w:val="center"/>
          </w:tcPr>
          <w:p w14:paraId="384CD8C4" w14:textId="77777777" w:rsidR="00F97137" w:rsidRPr="00D00896" w:rsidRDefault="00F97137" w:rsidP="00F97137">
            <w:pPr>
              <w:jc w:val="center"/>
              <w:rPr>
                <w:rFonts w:ascii="仿宋_GB2312" w:eastAsia="仿宋_GB2312"/>
                <w:color w:val="000000" w:themeColor="text1"/>
                <w:sz w:val="24"/>
              </w:rPr>
            </w:pPr>
            <w:r w:rsidRPr="00D00896">
              <w:rPr>
                <w:rFonts w:ascii="仿宋_GB2312" w:eastAsia="仿宋_GB2312" w:hint="eastAsia"/>
                <w:color w:val="000000" w:themeColor="text1"/>
                <w:sz w:val="24"/>
              </w:rPr>
              <w:t>负责人之前参与</w:t>
            </w:r>
            <w:r>
              <w:rPr>
                <w:rFonts w:ascii="仿宋_GB2312" w:eastAsia="仿宋_GB2312" w:hint="eastAsia"/>
                <w:color w:val="000000" w:themeColor="text1"/>
                <w:sz w:val="24"/>
              </w:rPr>
              <w:t>大学生科研训练（S</w:t>
            </w:r>
            <w:r>
              <w:rPr>
                <w:rFonts w:ascii="仿宋_GB2312" w:eastAsia="仿宋_GB2312"/>
                <w:color w:val="000000" w:themeColor="text1"/>
                <w:sz w:val="24"/>
              </w:rPr>
              <w:t>RTP</w:t>
            </w:r>
            <w:r>
              <w:rPr>
                <w:rFonts w:ascii="仿宋_GB2312" w:eastAsia="仿宋_GB2312" w:hint="eastAsia"/>
                <w:color w:val="000000" w:themeColor="text1"/>
                <w:sz w:val="24"/>
              </w:rPr>
              <w:t>）项目</w:t>
            </w:r>
            <w:r w:rsidRPr="00D00896">
              <w:rPr>
                <w:rFonts w:ascii="仿宋_GB2312" w:eastAsia="仿宋_GB2312"/>
                <w:color w:val="000000" w:themeColor="text1"/>
                <w:sz w:val="24"/>
              </w:rPr>
              <w:t>情况</w:t>
            </w:r>
          </w:p>
        </w:tc>
        <w:tc>
          <w:tcPr>
            <w:tcW w:w="7482" w:type="dxa"/>
            <w:gridSpan w:val="11"/>
            <w:vAlign w:val="center"/>
          </w:tcPr>
          <w:p w14:paraId="77249FCE" w14:textId="73AC419A" w:rsidR="00F97137" w:rsidRPr="00D00896" w:rsidRDefault="000E0E29" w:rsidP="00E7764C">
            <w:pPr>
              <w:jc w:val="left"/>
              <w:rPr>
                <w:rFonts w:ascii="仿宋_GB2312" w:eastAsia="仿宋_GB2312"/>
                <w:color w:val="000000" w:themeColor="text1"/>
                <w:sz w:val="24"/>
              </w:rPr>
            </w:pPr>
            <w:r>
              <w:rPr>
                <w:rFonts w:ascii="仿宋_GB2312" w:eastAsia="仿宋_GB2312" w:hint="eastAsia"/>
                <w:color w:val="000000" w:themeColor="text1"/>
                <w:sz w:val="24"/>
              </w:rPr>
              <w:t>李仕平，</w:t>
            </w:r>
            <w:r w:rsidR="00F97137" w:rsidRPr="00D00896">
              <w:rPr>
                <w:rFonts w:ascii="仿宋_GB2312" w:eastAsia="仿宋_GB2312" w:hint="eastAsia"/>
                <w:color w:val="000000" w:themeColor="text1"/>
                <w:sz w:val="24"/>
              </w:rPr>
              <w:t>团队</w:t>
            </w:r>
            <w:r w:rsidR="00F97137" w:rsidRPr="00D00896">
              <w:rPr>
                <w:rFonts w:ascii="仿宋_GB2312" w:eastAsia="仿宋_GB2312"/>
                <w:color w:val="000000" w:themeColor="text1"/>
                <w:sz w:val="24"/>
              </w:rPr>
              <w:t>成员，</w:t>
            </w:r>
            <w:r w:rsidRPr="000E0E29">
              <w:rPr>
                <w:rFonts w:ascii="仿宋_GB2312" w:eastAsia="仿宋_GB2312" w:hint="eastAsia"/>
                <w:color w:val="000000" w:themeColor="text1"/>
                <w:sz w:val="24"/>
              </w:rPr>
              <w:t>CQU-SRTP-20240825</w:t>
            </w:r>
            <w:r w:rsidR="00F97137" w:rsidRPr="00D00896">
              <w:rPr>
                <w:rFonts w:ascii="仿宋_GB2312" w:eastAsia="仿宋_GB2312" w:hint="eastAsia"/>
                <w:color w:val="000000" w:themeColor="text1"/>
                <w:sz w:val="24"/>
              </w:rPr>
              <w:t>，</w:t>
            </w:r>
            <w:r w:rsidRPr="000E0E29">
              <w:rPr>
                <w:rFonts w:ascii="仿宋_GB2312" w:eastAsia="仿宋_GB2312" w:hint="eastAsia"/>
                <w:color w:val="000000" w:themeColor="text1"/>
                <w:sz w:val="24"/>
              </w:rPr>
              <w:t>虚拟校园的智能化创建</w:t>
            </w:r>
            <w:r w:rsidR="00F97137" w:rsidRPr="00D00896">
              <w:rPr>
                <w:rFonts w:ascii="仿宋_GB2312" w:eastAsia="仿宋_GB2312" w:hint="eastAsia"/>
                <w:color w:val="000000" w:themeColor="text1"/>
                <w:sz w:val="24"/>
              </w:rPr>
              <w:t>，</w:t>
            </w:r>
            <w:r>
              <w:rPr>
                <w:rFonts w:ascii="仿宋_GB2312" w:eastAsia="仿宋_GB2312" w:hint="eastAsia"/>
                <w:color w:val="000000" w:themeColor="text1"/>
                <w:sz w:val="24"/>
              </w:rPr>
              <w:t>2024年立项</w:t>
            </w:r>
            <w:r w:rsidR="00F97137" w:rsidRPr="00D00896">
              <w:rPr>
                <w:rFonts w:ascii="仿宋_GB2312" w:eastAsia="仿宋_GB2312"/>
                <w:color w:val="000000" w:themeColor="text1"/>
                <w:sz w:val="24"/>
              </w:rPr>
              <w:t>，</w:t>
            </w:r>
            <w:r>
              <w:rPr>
                <w:rFonts w:ascii="仿宋_GB2312" w:eastAsia="仿宋_GB2312" w:hint="eastAsia"/>
                <w:color w:val="000000" w:themeColor="text1"/>
                <w:sz w:val="24"/>
              </w:rPr>
              <w:t>良好结题</w:t>
            </w:r>
            <w:r w:rsidRPr="00D00896">
              <w:rPr>
                <w:rFonts w:ascii="仿宋_GB2312" w:eastAsia="仿宋_GB2312"/>
                <w:color w:val="000000" w:themeColor="text1"/>
                <w:sz w:val="24"/>
              </w:rPr>
              <w:t xml:space="preserve"> </w:t>
            </w:r>
          </w:p>
        </w:tc>
      </w:tr>
      <w:tr w:rsidR="00CA76FF" w14:paraId="30F1D3B5" w14:textId="77777777" w:rsidTr="001E6EAD">
        <w:trPr>
          <w:cantSplit/>
          <w:trHeight w:val="545"/>
        </w:trPr>
        <w:tc>
          <w:tcPr>
            <w:tcW w:w="2166" w:type="dxa"/>
            <w:gridSpan w:val="3"/>
            <w:vAlign w:val="center"/>
          </w:tcPr>
          <w:p w14:paraId="334A8AA9" w14:textId="77777777" w:rsidR="00CA76FF" w:rsidRPr="00D00896" w:rsidRDefault="00CA76FF" w:rsidP="00CA76FF">
            <w:pPr>
              <w:jc w:val="center"/>
              <w:rPr>
                <w:rFonts w:ascii="仿宋_GB2312" w:eastAsia="仿宋_GB2312"/>
                <w:color w:val="000000" w:themeColor="text1"/>
                <w:sz w:val="24"/>
              </w:rPr>
            </w:pPr>
            <w:r w:rsidRPr="00D00896">
              <w:rPr>
                <w:rFonts w:ascii="仿宋_GB2312" w:eastAsia="仿宋_GB2312" w:hint="eastAsia"/>
                <w:color w:val="000000" w:themeColor="text1"/>
                <w:sz w:val="24"/>
              </w:rPr>
              <w:t>项目</w:t>
            </w:r>
            <w:r w:rsidRPr="00D00896">
              <w:rPr>
                <w:rFonts w:ascii="仿宋_GB2312" w:eastAsia="仿宋_GB2312"/>
                <w:color w:val="000000" w:themeColor="text1"/>
                <w:sz w:val="24"/>
              </w:rPr>
              <w:t>成员之前</w:t>
            </w:r>
            <w:r w:rsidRPr="00CA76FF">
              <w:rPr>
                <w:rFonts w:ascii="仿宋_GB2312" w:eastAsia="仿宋_GB2312" w:hint="eastAsia"/>
                <w:color w:val="000000" w:themeColor="text1"/>
                <w:sz w:val="24"/>
              </w:rPr>
              <w:t>参与大学生科研训练（SRTP）项目情况</w:t>
            </w:r>
          </w:p>
        </w:tc>
        <w:tc>
          <w:tcPr>
            <w:tcW w:w="7482" w:type="dxa"/>
            <w:gridSpan w:val="11"/>
            <w:vAlign w:val="center"/>
          </w:tcPr>
          <w:p w14:paraId="4DB63A2E" w14:textId="19292C79" w:rsidR="00CA76FF" w:rsidRPr="00D00896" w:rsidRDefault="00CA76FF" w:rsidP="00CA76FF">
            <w:pPr>
              <w:jc w:val="left"/>
              <w:rPr>
                <w:rFonts w:ascii="仿宋_GB2312" w:eastAsia="仿宋_GB2312"/>
                <w:color w:val="000000" w:themeColor="text1"/>
                <w:sz w:val="24"/>
              </w:rPr>
            </w:pPr>
            <w:r w:rsidRPr="00D00896">
              <w:rPr>
                <w:rFonts w:ascii="仿宋_GB2312" w:eastAsia="仿宋_GB2312" w:hint="eastAsia"/>
                <w:color w:val="000000" w:themeColor="text1"/>
                <w:sz w:val="24"/>
              </w:rPr>
              <w:t xml:space="preserve">1. </w:t>
            </w:r>
            <w:r w:rsidR="00EC42C0">
              <w:rPr>
                <w:rFonts w:ascii="宋体" w:hAnsi="宋体" w:hint="eastAsia"/>
                <w:szCs w:val="21"/>
              </w:rPr>
              <w:t>高浩博</w:t>
            </w:r>
            <w:r w:rsidRPr="00D00896">
              <w:rPr>
                <w:rFonts w:ascii="仿宋_GB2312" w:eastAsia="仿宋_GB2312"/>
                <w:color w:val="000000" w:themeColor="text1"/>
                <w:sz w:val="24"/>
              </w:rPr>
              <w:t>，</w:t>
            </w:r>
            <w:r w:rsidRPr="00D00896">
              <w:rPr>
                <w:rFonts w:ascii="仿宋_GB2312" w:eastAsia="仿宋_GB2312" w:hint="eastAsia"/>
                <w:color w:val="000000" w:themeColor="text1"/>
                <w:sz w:val="24"/>
              </w:rPr>
              <w:t>团队</w:t>
            </w:r>
            <w:r w:rsidRPr="00D00896">
              <w:rPr>
                <w:rFonts w:ascii="仿宋_GB2312" w:eastAsia="仿宋_GB2312"/>
                <w:color w:val="000000" w:themeColor="text1"/>
                <w:sz w:val="24"/>
              </w:rPr>
              <w:t>成员，</w:t>
            </w:r>
            <w:r w:rsidR="00EC42C0" w:rsidRPr="000E0E29">
              <w:rPr>
                <w:rFonts w:ascii="仿宋_GB2312" w:eastAsia="仿宋_GB2312" w:hint="eastAsia"/>
                <w:color w:val="000000" w:themeColor="text1"/>
                <w:sz w:val="24"/>
              </w:rPr>
              <w:t>CQU-SRTP-20240825</w:t>
            </w:r>
            <w:r w:rsidRPr="00D00896">
              <w:rPr>
                <w:rFonts w:ascii="仿宋_GB2312" w:eastAsia="仿宋_GB2312" w:hint="eastAsia"/>
                <w:color w:val="000000" w:themeColor="text1"/>
                <w:sz w:val="24"/>
              </w:rPr>
              <w:t>，</w:t>
            </w:r>
            <w:r w:rsidR="00EC42C0" w:rsidRPr="000E0E29">
              <w:rPr>
                <w:rFonts w:ascii="仿宋_GB2312" w:eastAsia="仿宋_GB2312" w:hint="eastAsia"/>
                <w:color w:val="000000" w:themeColor="text1"/>
                <w:sz w:val="24"/>
              </w:rPr>
              <w:t>虚拟校园的智能化创建</w:t>
            </w:r>
            <w:r w:rsidRPr="00D00896">
              <w:rPr>
                <w:rFonts w:ascii="仿宋_GB2312" w:eastAsia="仿宋_GB2312" w:hint="eastAsia"/>
                <w:color w:val="000000" w:themeColor="text1"/>
                <w:sz w:val="24"/>
              </w:rPr>
              <w:t>，</w:t>
            </w:r>
            <w:r w:rsidR="00EC42C0">
              <w:rPr>
                <w:rFonts w:ascii="仿宋_GB2312" w:eastAsia="仿宋_GB2312" w:hint="eastAsia"/>
                <w:color w:val="000000" w:themeColor="text1"/>
                <w:sz w:val="24"/>
              </w:rPr>
              <w:t>2024年立项</w:t>
            </w:r>
            <w:r w:rsidRPr="00D00896">
              <w:rPr>
                <w:rFonts w:ascii="仿宋_GB2312" w:eastAsia="仿宋_GB2312"/>
                <w:color w:val="000000" w:themeColor="text1"/>
                <w:sz w:val="24"/>
              </w:rPr>
              <w:t>，</w:t>
            </w:r>
            <w:r w:rsidR="00EC42C0">
              <w:rPr>
                <w:rFonts w:ascii="仿宋_GB2312" w:eastAsia="仿宋_GB2312" w:hint="eastAsia"/>
                <w:color w:val="000000" w:themeColor="text1"/>
                <w:sz w:val="24"/>
              </w:rPr>
              <w:t>良好结题</w:t>
            </w:r>
            <w:r w:rsidRPr="00D00896">
              <w:rPr>
                <w:rFonts w:ascii="仿宋_GB2312" w:eastAsia="仿宋_GB2312" w:hint="eastAsia"/>
                <w:color w:val="000000" w:themeColor="text1"/>
                <w:sz w:val="24"/>
              </w:rPr>
              <w:t>；</w:t>
            </w:r>
          </w:p>
          <w:p w14:paraId="6D34C061" w14:textId="0F58F3BE" w:rsidR="00CA76FF" w:rsidRDefault="00CA76FF" w:rsidP="00CA76FF">
            <w:pPr>
              <w:jc w:val="left"/>
              <w:rPr>
                <w:rFonts w:ascii="仿宋_GB2312" w:eastAsia="仿宋_GB2312"/>
                <w:color w:val="000000" w:themeColor="text1"/>
                <w:sz w:val="24"/>
              </w:rPr>
            </w:pPr>
            <w:r w:rsidRPr="00D00896">
              <w:rPr>
                <w:rFonts w:ascii="仿宋_GB2312" w:eastAsia="仿宋_GB2312" w:hint="eastAsia"/>
                <w:color w:val="000000" w:themeColor="text1"/>
                <w:sz w:val="24"/>
              </w:rPr>
              <w:t xml:space="preserve">2. </w:t>
            </w:r>
            <w:r w:rsidR="003957D1">
              <w:rPr>
                <w:rFonts w:ascii="仿宋_GB2312" w:eastAsia="仿宋_GB2312" w:hint="eastAsia"/>
                <w:color w:val="000000" w:themeColor="text1"/>
                <w:sz w:val="24"/>
              </w:rPr>
              <w:t>蒋德行，团队成员，CQU-SRTP-20240100, 基于GOTHIC软件的PASE台架数值建模和分析，</w:t>
            </w:r>
            <w:r w:rsidR="00763417">
              <w:rPr>
                <w:rFonts w:ascii="仿宋_GB2312" w:eastAsia="仿宋_GB2312" w:hint="eastAsia"/>
                <w:color w:val="000000" w:themeColor="text1"/>
                <w:sz w:val="24"/>
              </w:rPr>
              <w:t>2024年立项，</w:t>
            </w:r>
            <w:r w:rsidR="003957D1">
              <w:rPr>
                <w:rFonts w:ascii="仿宋_GB2312" w:eastAsia="仿宋_GB2312" w:hint="eastAsia"/>
                <w:color w:val="000000" w:themeColor="text1"/>
                <w:sz w:val="24"/>
              </w:rPr>
              <w:t>合格结题；</w:t>
            </w:r>
          </w:p>
          <w:p w14:paraId="62E2C6CF" w14:textId="15643B40" w:rsidR="003957D1" w:rsidRPr="00D00896" w:rsidRDefault="003957D1" w:rsidP="00CA76FF">
            <w:pPr>
              <w:jc w:val="left"/>
              <w:rPr>
                <w:rFonts w:ascii="仿宋_GB2312" w:eastAsia="仿宋_GB2312" w:hint="eastAsia"/>
                <w:color w:val="000000" w:themeColor="text1"/>
                <w:sz w:val="24"/>
              </w:rPr>
            </w:pPr>
            <w:r>
              <w:rPr>
                <w:rFonts w:ascii="仿宋_GB2312" w:eastAsia="仿宋_GB2312" w:hint="eastAsia"/>
                <w:color w:val="000000" w:themeColor="text1"/>
                <w:sz w:val="24"/>
              </w:rPr>
              <w:t>3.</w:t>
            </w:r>
            <w:r w:rsidR="00D85547">
              <w:rPr>
                <w:rFonts w:hint="eastAsia"/>
              </w:rPr>
              <w:t xml:space="preserve"> </w:t>
            </w:r>
            <w:r w:rsidR="00D85547" w:rsidRPr="00D85547">
              <w:rPr>
                <w:rFonts w:ascii="仿宋_GB2312" w:eastAsia="仿宋_GB2312" w:hint="eastAsia"/>
                <w:color w:val="000000" w:themeColor="text1"/>
                <w:sz w:val="24"/>
              </w:rPr>
              <w:t>王佳睿，团队队长，CQU-SRTP-20240753 ，焊接专用大模型，2024年立项，结题合格</w:t>
            </w:r>
            <w:r w:rsidR="00D85547">
              <w:rPr>
                <w:rFonts w:ascii="仿宋_GB2312" w:eastAsia="仿宋_GB2312" w:hint="eastAsia"/>
                <w:color w:val="000000" w:themeColor="text1"/>
                <w:sz w:val="24"/>
              </w:rPr>
              <w:t>;</w:t>
            </w:r>
          </w:p>
        </w:tc>
      </w:tr>
      <w:tr w:rsidR="00CA76FF" w14:paraId="4AFFBBFE" w14:textId="77777777" w:rsidTr="001E6EAD">
        <w:trPr>
          <w:cantSplit/>
          <w:trHeight w:val="748"/>
        </w:trPr>
        <w:tc>
          <w:tcPr>
            <w:tcW w:w="9648" w:type="dxa"/>
            <w:gridSpan w:val="14"/>
            <w:vAlign w:val="center"/>
          </w:tcPr>
          <w:p w14:paraId="48539ECB" w14:textId="77777777" w:rsidR="00CA76FF" w:rsidRDefault="00CA76FF" w:rsidP="00CA76FF">
            <w:pPr>
              <w:ind w:firstLineChars="250" w:firstLine="750"/>
              <w:jc w:val="center"/>
              <w:rPr>
                <w:rFonts w:ascii="宋体" w:hAnsi="宋体" w:hint="eastAsia"/>
                <w:szCs w:val="21"/>
              </w:rPr>
            </w:pPr>
            <w:r>
              <w:rPr>
                <w:rFonts w:ascii="仿宋_GB2312" w:eastAsia="仿宋_GB2312" w:hAnsi="宋体" w:hint="eastAsia"/>
                <w:sz w:val="30"/>
                <w:szCs w:val="30"/>
              </w:rPr>
              <w:t>项目组成员（含项目申请学生）</w:t>
            </w:r>
          </w:p>
        </w:tc>
      </w:tr>
      <w:tr w:rsidR="00CA76FF" w14:paraId="31E30BB9" w14:textId="77777777" w:rsidTr="001E6EAD">
        <w:trPr>
          <w:cantSplit/>
          <w:trHeight w:val="748"/>
        </w:trPr>
        <w:tc>
          <w:tcPr>
            <w:tcW w:w="1929" w:type="dxa"/>
            <w:gridSpan w:val="2"/>
            <w:vAlign w:val="center"/>
          </w:tcPr>
          <w:p w14:paraId="4FDBEED7" w14:textId="77777777" w:rsidR="00CA76FF" w:rsidRDefault="00CA76FF" w:rsidP="00CA76FF">
            <w:pPr>
              <w:jc w:val="center"/>
              <w:rPr>
                <w:rFonts w:ascii="仿宋_GB2312" w:eastAsia="仿宋_GB2312" w:hAnsi="宋体" w:hint="eastAsia"/>
                <w:sz w:val="24"/>
              </w:rPr>
            </w:pPr>
            <w:r>
              <w:rPr>
                <w:rFonts w:ascii="仿宋_GB2312" w:eastAsia="仿宋_GB2312" w:hAnsi="宋体" w:hint="eastAsia"/>
                <w:sz w:val="24"/>
              </w:rPr>
              <w:t>姓 名</w:t>
            </w:r>
          </w:p>
        </w:tc>
        <w:tc>
          <w:tcPr>
            <w:tcW w:w="1930" w:type="dxa"/>
            <w:gridSpan w:val="3"/>
            <w:vAlign w:val="center"/>
          </w:tcPr>
          <w:p w14:paraId="436699B4" w14:textId="77777777" w:rsidR="00CA76FF" w:rsidRDefault="00CA76FF" w:rsidP="00CA76FF">
            <w:pPr>
              <w:jc w:val="center"/>
              <w:rPr>
                <w:rFonts w:ascii="仿宋_GB2312" w:eastAsia="仿宋_GB2312" w:hAnsi="宋体" w:hint="eastAsia"/>
                <w:sz w:val="24"/>
              </w:rPr>
            </w:pPr>
            <w:r>
              <w:rPr>
                <w:rFonts w:ascii="仿宋_GB2312" w:eastAsia="仿宋_GB2312" w:hAnsi="宋体" w:hint="eastAsia"/>
                <w:sz w:val="24"/>
              </w:rPr>
              <w:t>学 号</w:t>
            </w:r>
          </w:p>
        </w:tc>
        <w:tc>
          <w:tcPr>
            <w:tcW w:w="1929" w:type="dxa"/>
            <w:gridSpan w:val="3"/>
            <w:vAlign w:val="center"/>
          </w:tcPr>
          <w:p w14:paraId="522361EF" w14:textId="77777777" w:rsidR="00CA76FF" w:rsidRDefault="00CA76FF" w:rsidP="00CA76FF">
            <w:pPr>
              <w:jc w:val="center"/>
              <w:rPr>
                <w:rFonts w:ascii="仿宋_GB2312" w:eastAsia="仿宋_GB2312" w:hAnsi="宋体" w:hint="eastAsia"/>
                <w:sz w:val="24"/>
              </w:rPr>
            </w:pPr>
            <w:r>
              <w:rPr>
                <w:rFonts w:ascii="仿宋_GB2312" w:eastAsia="仿宋_GB2312" w:hAnsi="宋体" w:hint="eastAsia"/>
                <w:sz w:val="24"/>
              </w:rPr>
              <w:t>学院</w:t>
            </w:r>
          </w:p>
        </w:tc>
        <w:tc>
          <w:tcPr>
            <w:tcW w:w="1930" w:type="dxa"/>
            <w:gridSpan w:val="3"/>
            <w:vAlign w:val="center"/>
          </w:tcPr>
          <w:p w14:paraId="3270FBF8" w14:textId="77777777" w:rsidR="00CA76FF" w:rsidRDefault="00CA76FF" w:rsidP="00CA76FF">
            <w:pPr>
              <w:jc w:val="center"/>
              <w:rPr>
                <w:rFonts w:ascii="仿宋_GB2312" w:eastAsia="仿宋_GB2312" w:hAnsi="宋体" w:hint="eastAsia"/>
                <w:sz w:val="24"/>
              </w:rPr>
            </w:pPr>
            <w:r>
              <w:rPr>
                <w:rFonts w:ascii="仿宋_GB2312" w:eastAsia="仿宋_GB2312" w:hAnsi="宋体" w:hint="eastAsia"/>
                <w:sz w:val="24"/>
              </w:rPr>
              <w:t>年级专业班</w:t>
            </w:r>
          </w:p>
        </w:tc>
        <w:tc>
          <w:tcPr>
            <w:tcW w:w="1930" w:type="dxa"/>
            <w:gridSpan w:val="3"/>
            <w:vAlign w:val="center"/>
          </w:tcPr>
          <w:p w14:paraId="337F3362" w14:textId="77777777" w:rsidR="00CA76FF" w:rsidRDefault="00CA76FF" w:rsidP="00CA76FF">
            <w:pPr>
              <w:jc w:val="center"/>
              <w:rPr>
                <w:rFonts w:ascii="仿宋_GB2312" w:eastAsia="仿宋_GB2312" w:hAnsi="宋体" w:hint="eastAsia"/>
                <w:sz w:val="24"/>
              </w:rPr>
            </w:pPr>
            <w:r>
              <w:rPr>
                <w:rFonts w:ascii="仿宋_GB2312" w:eastAsia="仿宋_GB2312" w:hAnsi="宋体" w:hint="eastAsia"/>
                <w:sz w:val="24"/>
              </w:rPr>
              <w:t>联系电话</w:t>
            </w:r>
          </w:p>
        </w:tc>
      </w:tr>
      <w:tr w:rsidR="00CA76FF" w14:paraId="49D433FF" w14:textId="77777777" w:rsidTr="001E6EAD">
        <w:trPr>
          <w:cantSplit/>
          <w:trHeight w:val="680"/>
        </w:trPr>
        <w:tc>
          <w:tcPr>
            <w:tcW w:w="1929" w:type="dxa"/>
            <w:gridSpan w:val="2"/>
          </w:tcPr>
          <w:p w14:paraId="6E4578DE" w14:textId="3226EBBA" w:rsidR="00CA76FF" w:rsidRDefault="000E0E29" w:rsidP="00CA76FF">
            <w:pPr>
              <w:rPr>
                <w:rFonts w:ascii="宋体" w:hAnsi="宋体" w:hint="eastAsia"/>
                <w:szCs w:val="21"/>
              </w:rPr>
            </w:pPr>
            <w:r>
              <w:rPr>
                <w:rFonts w:ascii="宋体" w:hAnsi="宋体" w:hint="eastAsia"/>
                <w:szCs w:val="21"/>
              </w:rPr>
              <w:t>李仕平</w:t>
            </w:r>
          </w:p>
        </w:tc>
        <w:tc>
          <w:tcPr>
            <w:tcW w:w="1930" w:type="dxa"/>
            <w:gridSpan w:val="3"/>
          </w:tcPr>
          <w:p w14:paraId="7A3AD37B" w14:textId="4694245E" w:rsidR="00CA76FF" w:rsidRDefault="000E0E29" w:rsidP="00CA76FF">
            <w:pPr>
              <w:rPr>
                <w:rFonts w:ascii="宋体" w:hAnsi="宋体" w:hint="eastAsia"/>
                <w:szCs w:val="21"/>
              </w:rPr>
            </w:pPr>
            <w:r>
              <w:rPr>
                <w:rFonts w:ascii="宋体" w:hAnsi="宋体" w:hint="eastAsia"/>
                <w:szCs w:val="21"/>
              </w:rPr>
              <w:t>20242297</w:t>
            </w:r>
          </w:p>
        </w:tc>
        <w:tc>
          <w:tcPr>
            <w:tcW w:w="1929" w:type="dxa"/>
            <w:gridSpan w:val="3"/>
          </w:tcPr>
          <w:p w14:paraId="3DD0192F" w14:textId="7406F6BD" w:rsidR="00CA76FF" w:rsidRDefault="000E0E29" w:rsidP="00CA76FF">
            <w:pPr>
              <w:rPr>
                <w:rFonts w:ascii="宋体" w:hAnsi="宋体" w:hint="eastAsia"/>
                <w:szCs w:val="21"/>
              </w:rPr>
            </w:pPr>
            <w:r>
              <w:rPr>
                <w:rFonts w:ascii="宋体" w:hAnsi="宋体" w:hint="eastAsia"/>
                <w:szCs w:val="21"/>
              </w:rPr>
              <w:t>机械与运载工程学院</w:t>
            </w:r>
          </w:p>
        </w:tc>
        <w:tc>
          <w:tcPr>
            <w:tcW w:w="1930" w:type="dxa"/>
            <w:gridSpan w:val="3"/>
          </w:tcPr>
          <w:p w14:paraId="7362F185" w14:textId="193CC36A" w:rsidR="00CA76FF" w:rsidRDefault="000E0E29" w:rsidP="00CA76FF">
            <w:pPr>
              <w:rPr>
                <w:rFonts w:ascii="宋体" w:hAnsi="宋体" w:hint="eastAsia"/>
                <w:szCs w:val="21"/>
              </w:rPr>
            </w:pPr>
            <w:r>
              <w:rPr>
                <w:rFonts w:ascii="宋体" w:hAnsi="宋体" w:hint="eastAsia"/>
                <w:szCs w:val="21"/>
              </w:rPr>
              <w:t>2024级机电01班</w:t>
            </w:r>
          </w:p>
        </w:tc>
        <w:tc>
          <w:tcPr>
            <w:tcW w:w="1930" w:type="dxa"/>
            <w:gridSpan w:val="3"/>
          </w:tcPr>
          <w:p w14:paraId="35D8662A" w14:textId="63028C0F" w:rsidR="00CA76FF" w:rsidRDefault="000E0E29" w:rsidP="00CA76FF">
            <w:pPr>
              <w:ind w:firstLineChars="50" w:firstLine="105"/>
              <w:rPr>
                <w:rFonts w:ascii="宋体" w:hAnsi="宋体" w:hint="eastAsia"/>
                <w:szCs w:val="21"/>
              </w:rPr>
            </w:pPr>
            <w:r>
              <w:rPr>
                <w:rFonts w:ascii="宋体" w:hAnsi="宋体" w:hint="eastAsia"/>
                <w:szCs w:val="21"/>
              </w:rPr>
              <w:t>13632986981</w:t>
            </w:r>
          </w:p>
        </w:tc>
      </w:tr>
      <w:tr w:rsidR="00CA76FF" w14:paraId="0B52B336" w14:textId="77777777" w:rsidTr="001E6EAD">
        <w:trPr>
          <w:cantSplit/>
          <w:trHeight w:val="680"/>
        </w:trPr>
        <w:tc>
          <w:tcPr>
            <w:tcW w:w="1929" w:type="dxa"/>
            <w:gridSpan w:val="2"/>
          </w:tcPr>
          <w:p w14:paraId="6CDB9633" w14:textId="5C8B7711" w:rsidR="00CA76FF" w:rsidRDefault="00EC42C0" w:rsidP="00CA76FF">
            <w:pPr>
              <w:rPr>
                <w:rFonts w:ascii="宋体" w:hAnsi="宋体" w:hint="eastAsia"/>
                <w:szCs w:val="21"/>
              </w:rPr>
            </w:pPr>
            <w:r>
              <w:rPr>
                <w:rFonts w:ascii="宋体" w:hAnsi="宋体" w:hint="eastAsia"/>
                <w:szCs w:val="21"/>
              </w:rPr>
              <w:t>高浩博</w:t>
            </w:r>
          </w:p>
        </w:tc>
        <w:tc>
          <w:tcPr>
            <w:tcW w:w="1930" w:type="dxa"/>
            <w:gridSpan w:val="3"/>
          </w:tcPr>
          <w:p w14:paraId="3F1E1731" w14:textId="42CA9323" w:rsidR="00CA76FF" w:rsidRDefault="00C6720A" w:rsidP="00CA76FF">
            <w:pPr>
              <w:rPr>
                <w:rFonts w:ascii="宋体" w:hAnsi="宋体" w:hint="eastAsia"/>
                <w:szCs w:val="21"/>
              </w:rPr>
            </w:pPr>
            <w:r>
              <w:rPr>
                <w:rFonts w:ascii="宋体" w:hAnsi="宋体" w:hint="eastAsia"/>
                <w:szCs w:val="21"/>
              </w:rPr>
              <w:t>20240635</w:t>
            </w:r>
          </w:p>
        </w:tc>
        <w:tc>
          <w:tcPr>
            <w:tcW w:w="1929" w:type="dxa"/>
            <w:gridSpan w:val="3"/>
          </w:tcPr>
          <w:p w14:paraId="006C859A" w14:textId="5F3B824C" w:rsidR="00CA76FF" w:rsidRDefault="00C6720A" w:rsidP="00CA76FF">
            <w:pPr>
              <w:rPr>
                <w:rFonts w:ascii="宋体" w:hAnsi="宋体" w:hint="eastAsia"/>
                <w:szCs w:val="21"/>
              </w:rPr>
            </w:pPr>
            <w:r>
              <w:rPr>
                <w:rFonts w:ascii="宋体" w:hAnsi="宋体" w:hint="eastAsia"/>
                <w:szCs w:val="21"/>
              </w:rPr>
              <w:t>计算机学院</w:t>
            </w:r>
          </w:p>
        </w:tc>
        <w:tc>
          <w:tcPr>
            <w:tcW w:w="1930" w:type="dxa"/>
            <w:gridSpan w:val="3"/>
          </w:tcPr>
          <w:p w14:paraId="5E4E0D68" w14:textId="41A64588" w:rsidR="00CA76FF" w:rsidRDefault="00C6720A" w:rsidP="00CA76FF">
            <w:pPr>
              <w:rPr>
                <w:rFonts w:ascii="宋体" w:hAnsi="宋体" w:hint="eastAsia"/>
                <w:szCs w:val="21"/>
              </w:rPr>
            </w:pPr>
            <w:r>
              <w:rPr>
                <w:rFonts w:ascii="宋体" w:hAnsi="宋体" w:hint="eastAsia"/>
                <w:szCs w:val="21"/>
              </w:rPr>
              <w:t>2024级计卓01班</w:t>
            </w:r>
          </w:p>
        </w:tc>
        <w:tc>
          <w:tcPr>
            <w:tcW w:w="1930" w:type="dxa"/>
            <w:gridSpan w:val="3"/>
          </w:tcPr>
          <w:p w14:paraId="73652BEA" w14:textId="2663A5A3" w:rsidR="00CA76FF" w:rsidRDefault="00C6720A" w:rsidP="00CA76FF">
            <w:pPr>
              <w:ind w:firstLineChars="50" w:firstLine="105"/>
              <w:rPr>
                <w:rFonts w:ascii="宋体" w:hAnsi="宋体" w:hint="eastAsia"/>
                <w:szCs w:val="21"/>
              </w:rPr>
            </w:pPr>
            <w:r>
              <w:rPr>
                <w:rFonts w:ascii="宋体" w:hAnsi="宋体" w:hint="eastAsia"/>
                <w:szCs w:val="21"/>
              </w:rPr>
              <w:t>13883200766</w:t>
            </w:r>
          </w:p>
        </w:tc>
      </w:tr>
      <w:tr w:rsidR="00CA76FF" w14:paraId="145D0703" w14:textId="77777777" w:rsidTr="001E6EAD">
        <w:trPr>
          <w:cantSplit/>
          <w:trHeight w:val="680"/>
        </w:trPr>
        <w:tc>
          <w:tcPr>
            <w:tcW w:w="1929" w:type="dxa"/>
            <w:gridSpan w:val="2"/>
          </w:tcPr>
          <w:p w14:paraId="7EB1D430" w14:textId="22CBAAB5" w:rsidR="00CA76FF" w:rsidRDefault="00C6720A" w:rsidP="00CA76FF">
            <w:pPr>
              <w:rPr>
                <w:rFonts w:ascii="宋体" w:hAnsi="宋体" w:hint="eastAsia"/>
                <w:szCs w:val="21"/>
              </w:rPr>
            </w:pPr>
            <w:r>
              <w:rPr>
                <w:rFonts w:ascii="宋体" w:hAnsi="宋体" w:hint="eastAsia"/>
                <w:szCs w:val="21"/>
              </w:rPr>
              <w:t>王佳睿</w:t>
            </w:r>
          </w:p>
        </w:tc>
        <w:tc>
          <w:tcPr>
            <w:tcW w:w="1930" w:type="dxa"/>
            <w:gridSpan w:val="3"/>
          </w:tcPr>
          <w:p w14:paraId="072630C6" w14:textId="0CCD5020" w:rsidR="00CA76FF" w:rsidRDefault="00C6720A" w:rsidP="00CA76FF">
            <w:pPr>
              <w:rPr>
                <w:rFonts w:ascii="宋体" w:hAnsi="宋体" w:hint="eastAsia"/>
                <w:szCs w:val="21"/>
              </w:rPr>
            </w:pPr>
            <w:r>
              <w:rPr>
                <w:rFonts w:ascii="宋体" w:hAnsi="宋体" w:hint="eastAsia"/>
                <w:szCs w:val="21"/>
              </w:rPr>
              <w:t>20240789</w:t>
            </w:r>
          </w:p>
        </w:tc>
        <w:tc>
          <w:tcPr>
            <w:tcW w:w="1929" w:type="dxa"/>
            <w:gridSpan w:val="3"/>
          </w:tcPr>
          <w:p w14:paraId="5F29CECE" w14:textId="14BB1633" w:rsidR="00CA76FF" w:rsidRDefault="00C6720A" w:rsidP="00CA76FF">
            <w:pPr>
              <w:rPr>
                <w:rFonts w:ascii="宋体" w:hAnsi="宋体" w:hint="eastAsia"/>
                <w:szCs w:val="21"/>
              </w:rPr>
            </w:pPr>
            <w:r>
              <w:rPr>
                <w:rFonts w:ascii="宋体" w:hAnsi="宋体" w:hint="eastAsia"/>
                <w:szCs w:val="21"/>
              </w:rPr>
              <w:t>计算机学院</w:t>
            </w:r>
          </w:p>
        </w:tc>
        <w:tc>
          <w:tcPr>
            <w:tcW w:w="1930" w:type="dxa"/>
            <w:gridSpan w:val="3"/>
          </w:tcPr>
          <w:p w14:paraId="61EF9B7C" w14:textId="7D57D318" w:rsidR="00CA76FF" w:rsidRDefault="00C6720A" w:rsidP="00CA76FF">
            <w:pPr>
              <w:rPr>
                <w:rFonts w:ascii="宋体" w:hAnsi="宋体" w:hint="eastAsia"/>
                <w:szCs w:val="21"/>
              </w:rPr>
            </w:pPr>
            <w:r>
              <w:rPr>
                <w:rFonts w:ascii="宋体" w:hAnsi="宋体" w:hint="eastAsia"/>
                <w:szCs w:val="21"/>
              </w:rPr>
              <w:t>2024级计卓01班</w:t>
            </w:r>
          </w:p>
        </w:tc>
        <w:tc>
          <w:tcPr>
            <w:tcW w:w="1930" w:type="dxa"/>
            <w:gridSpan w:val="3"/>
          </w:tcPr>
          <w:p w14:paraId="402CDE68" w14:textId="73E2769D" w:rsidR="00CA76FF" w:rsidRDefault="00C6720A" w:rsidP="00CA76FF">
            <w:pPr>
              <w:ind w:firstLineChars="50" w:firstLine="105"/>
              <w:rPr>
                <w:rFonts w:ascii="宋体" w:hAnsi="宋体" w:hint="eastAsia"/>
                <w:szCs w:val="21"/>
              </w:rPr>
            </w:pPr>
            <w:r>
              <w:rPr>
                <w:rFonts w:ascii="宋体" w:hAnsi="宋体" w:hint="eastAsia"/>
                <w:szCs w:val="21"/>
              </w:rPr>
              <w:t>15923905780</w:t>
            </w:r>
          </w:p>
        </w:tc>
      </w:tr>
      <w:tr w:rsidR="00B07D1C" w14:paraId="7947F6A7" w14:textId="77777777" w:rsidTr="001E6EAD">
        <w:trPr>
          <w:cantSplit/>
          <w:trHeight w:val="680"/>
        </w:trPr>
        <w:tc>
          <w:tcPr>
            <w:tcW w:w="1929" w:type="dxa"/>
            <w:gridSpan w:val="2"/>
          </w:tcPr>
          <w:p w14:paraId="4FE2BFA7" w14:textId="5FCD1886" w:rsidR="00B07D1C" w:rsidRDefault="003957D1" w:rsidP="00CA76FF">
            <w:pPr>
              <w:rPr>
                <w:rFonts w:ascii="宋体" w:hAnsi="宋体" w:hint="eastAsia"/>
                <w:szCs w:val="21"/>
              </w:rPr>
            </w:pPr>
            <w:r>
              <w:rPr>
                <w:rFonts w:ascii="宋体" w:hAnsi="宋体" w:hint="eastAsia"/>
                <w:szCs w:val="21"/>
              </w:rPr>
              <w:t>蒋德行</w:t>
            </w:r>
          </w:p>
        </w:tc>
        <w:tc>
          <w:tcPr>
            <w:tcW w:w="1930" w:type="dxa"/>
            <w:gridSpan w:val="3"/>
          </w:tcPr>
          <w:p w14:paraId="48DF4109" w14:textId="75DD2F44" w:rsidR="00B07D1C" w:rsidRDefault="003957D1" w:rsidP="00CA76FF">
            <w:pPr>
              <w:rPr>
                <w:rFonts w:ascii="宋体" w:hAnsi="宋体" w:hint="eastAsia"/>
                <w:szCs w:val="21"/>
              </w:rPr>
            </w:pPr>
            <w:r>
              <w:rPr>
                <w:rFonts w:ascii="宋体" w:hAnsi="宋体" w:hint="eastAsia"/>
                <w:szCs w:val="21"/>
              </w:rPr>
              <w:t>20242295</w:t>
            </w:r>
          </w:p>
        </w:tc>
        <w:tc>
          <w:tcPr>
            <w:tcW w:w="1929" w:type="dxa"/>
            <w:gridSpan w:val="3"/>
          </w:tcPr>
          <w:p w14:paraId="37CEC82B" w14:textId="12F8B234" w:rsidR="00B07D1C" w:rsidRDefault="003957D1" w:rsidP="00CA76FF">
            <w:pPr>
              <w:rPr>
                <w:rFonts w:ascii="宋体" w:hAnsi="宋体" w:hint="eastAsia"/>
                <w:szCs w:val="21"/>
              </w:rPr>
            </w:pPr>
            <w:r>
              <w:rPr>
                <w:rFonts w:ascii="宋体" w:hAnsi="宋体" w:hint="eastAsia"/>
                <w:szCs w:val="21"/>
              </w:rPr>
              <w:t>机械与运载工程学院</w:t>
            </w:r>
          </w:p>
        </w:tc>
        <w:tc>
          <w:tcPr>
            <w:tcW w:w="1930" w:type="dxa"/>
            <w:gridSpan w:val="3"/>
          </w:tcPr>
          <w:p w14:paraId="12E1E18E" w14:textId="5A109F4E" w:rsidR="00B07D1C" w:rsidRDefault="003957D1" w:rsidP="00CA76FF">
            <w:pPr>
              <w:rPr>
                <w:rFonts w:ascii="宋体" w:hAnsi="宋体" w:hint="eastAsia"/>
                <w:szCs w:val="21"/>
              </w:rPr>
            </w:pPr>
            <w:r>
              <w:rPr>
                <w:rFonts w:ascii="宋体" w:hAnsi="宋体" w:hint="eastAsia"/>
                <w:szCs w:val="21"/>
              </w:rPr>
              <w:t>2024级机电01班</w:t>
            </w:r>
          </w:p>
        </w:tc>
        <w:tc>
          <w:tcPr>
            <w:tcW w:w="1930" w:type="dxa"/>
            <w:gridSpan w:val="3"/>
          </w:tcPr>
          <w:p w14:paraId="7E96C672" w14:textId="7D4A8ADC" w:rsidR="00B07D1C" w:rsidRDefault="003957D1" w:rsidP="00CA76FF">
            <w:pPr>
              <w:ind w:firstLineChars="50" w:firstLine="105"/>
              <w:rPr>
                <w:rFonts w:ascii="宋体" w:hAnsi="宋体" w:hint="eastAsia"/>
                <w:szCs w:val="21"/>
              </w:rPr>
            </w:pPr>
            <w:r>
              <w:rPr>
                <w:rFonts w:ascii="宋体" w:hAnsi="宋体" w:hint="eastAsia"/>
                <w:szCs w:val="21"/>
              </w:rPr>
              <w:t>17830027045</w:t>
            </w:r>
          </w:p>
        </w:tc>
      </w:tr>
      <w:tr w:rsidR="00CA76FF" w14:paraId="7D5D3AA8" w14:textId="77777777" w:rsidTr="001E6EAD">
        <w:trPr>
          <w:cantSplit/>
          <w:trHeight w:val="748"/>
        </w:trPr>
        <w:tc>
          <w:tcPr>
            <w:tcW w:w="9648" w:type="dxa"/>
            <w:gridSpan w:val="14"/>
            <w:vAlign w:val="center"/>
          </w:tcPr>
          <w:p w14:paraId="58CE4C98" w14:textId="77777777" w:rsidR="00CA76FF" w:rsidRDefault="00CA76FF" w:rsidP="00CA76FF">
            <w:pPr>
              <w:ind w:firstLineChars="250" w:firstLine="750"/>
              <w:jc w:val="center"/>
              <w:rPr>
                <w:rFonts w:ascii="宋体" w:hAnsi="宋体" w:hint="eastAsia"/>
                <w:szCs w:val="21"/>
              </w:rPr>
            </w:pPr>
            <w:r>
              <w:rPr>
                <w:rFonts w:ascii="仿宋_GB2312" w:eastAsia="仿宋_GB2312" w:hAnsi="宋体" w:hint="eastAsia"/>
                <w:sz w:val="30"/>
                <w:szCs w:val="30"/>
              </w:rPr>
              <w:t>主要指导教师</w:t>
            </w:r>
          </w:p>
        </w:tc>
      </w:tr>
      <w:tr w:rsidR="001106B1" w14:paraId="0C659048" w14:textId="77777777" w:rsidTr="001E6EAD">
        <w:trPr>
          <w:gridAfter w:val="1"/>
          <w:wAfter w:w="14" w:type="dxa"/>
          <w:cantSplit/>
          <w:trHeight w:val="734"/>
        </w:trPr>
        <w:tc>
          <w:tcPr>
            <w:tcW w:w="1608" w:type="dxa"/>
            <w:vAlign w:val="center"/>
          </w:tcPr>
          <w:p w14:paraId="7CA03E42" w14:textId="77777777" w:rsidR="001106B1" w:rsidRDefault="001106B1" w:rsidP="00CA76FF">
            <w:pPr>
              <w:jc w:val="center"/>
              <w:rPr>
                <w:rFonts w:ascii="仿宋_GB2312" w:eastAsia="仿宋_GB2312" w:hAnsi="宋体" w:hint="eastAsia"/>
                <w:sz w:val="24"/>
              </w:rPr>
            </w:pPr>
            <w:r>
              <w:rPr>
                <w:rFonts w:ascii="仿宋_GB2312" w:eastAsia="仿宋_GB2312" w:hAnsi="宋体" w:hint="eastAsia"/>
                <w:sz w:val="24"/>
              </w:rPr>
              <w:t>姓  名</w:t>
            </w:r>
          </w:p>
        </w:tc>
        <w:tc>
          <w:tcPr>
            <w:tcW w:w="1608" w:type="dxa"/>
            <w:gridSpan w:val="3"/>
            <w:vAlign w:val="center"/>
          </w:tcPr>
          <w:p w14:paraId="2A81544D" w14:textId="77777777" w:rsidR="001106B1" w:rsidRDefault="001106B1" w:rsidP="00CA76FF">
            <w:pPr>
              <w:jc w:val="center"/>
              <w:rPr>
                <w:rFonts w:ascii="仿宋_GB2312" w:eastAsia="仿宋_GB2312" w:hAnsi="宋体" w:hint="eastAsia"/>
                <w:sz w:val="24"/>
              </w:rPr>
            </w:pPr>
            <w:r>
              <w:rPr>
                <w:rFonts w:ascii="仿宋_GB2312" w:eastAsia="仿宋_GB2312" w:hAnsi="宋体" w:hint="eastAsia"/>
                <w:sz w:val="24"/>
              </w:rPr>
              <w:t>工号</w:t>
            </w:r>
          </w:p>
        </w:tc>
        <w:tc>
          <w:tcPr>
            <w:tcW w:w="1608" w:type="dxa"/>
            <w:gridSpan w:val="3"/>
            <w:vAlign w:val="center"/>
          </w:tcPr>
          <w:p w14:paraId="3E8BDE39" w14:textId="77777777" w:rsidR="001106B1" w:rsidRDefault="001106B1" w:rsidP="00CA76FF">
            <w:pPr>
              <w:jc w:val="center"/>
              <w:rPr>
                <w:rFonts w:ascii="仿宋_GB2312" w:eastAsia="仿宋_GB2312" w:hAnsi="宋体" w:hint="eastAsia"/>
                <w:sz w:val="24"/>
              </w:rPr>
            </w:pPr>
            <w:r>
              <w:rPr>
                <w:rFonts w:ascii="仿宋_GB2312" w:eastAsia="仿宋_GB2312" w:hAnsi="宋体" w:hint="eastAsia"/>
                <w:sz w:val="24"/>
              </w:rPr>
              <w:t>职  称</w:t>
            </w:r>
          </w:p>
        </w:tc>
        <w:tc>
          <w:tcPr>
            <w:tcW w:w="1608" w:type="dxa"/>
            <w:gridSpan w:val="2"/>
            <w:vAlign w:val="center"/>
          </w:tcPr>
          <w:p w14:paraId="16D8F8CA" w14:textId="77777777" w:rsidR="001106B1" w:rsidRDefault="001106B1" w:rsidP="00CA76FF">
            <w:pPr>
              <w:jc w:val="center"/>
              <w:rPr>
                <w:rFonts w:ascii="仿宋_GB2312" w:eastAsia="仿宋_GB2312" w:hAnsi="宋体" w:hint="eastAsia"/>
                <w:sz w:val="24"/>
              </w:rPr>
            </w:pPr>
            <w:r>
              <w:rPr>
                <w:rFonts w:ascii="仿宋_GB2312" w:eastAsia="仿宋_GB2312" w:hAnsi="宋体" w:hint="eastAsia"/>
                <w:sz w:val="24"/>
              </w:rPr>
              <w:t>学  院</w:t>
            </w:r>
          </w:p>
        </w:tc>
        <w:tc>
          <w:tcPr>
            <w:tcW w:w="1601" w:type="dxa"/>
            <w:gridSpan w:val="3"/>
            <w:vAlign w:val="center"/>
          </w:tcPr>
          <w:p w14:paraId="1CCD2D2F" w14:textId="77777777" w:rsidR="001106B1" w:rsidRDefault="001106B1" w:rsidP="00CA76FF">
            <w:pPr>
              <w:jc w:val="center"/>
              <w:rPr>
                <w:rFonts w:ascii="仿宋_GB2312" w:eastAsia="仿宋_GB2312" w:hAnsi="宋体" w:hint="eastAsia"/>
                <w:sz w:val="24"/>
              </w:rPr>
            </w:pPr>
            <w:r>
              <w:rPr>
                <w:rFonts w:ascii="仿宋_GB2312" w:eastAsia="仿宋_GB2312" w:hAnsi="宋体" w:hint="eastAsia"/>
                <w:sz w:val="24"/>
              </w:rPr>
              <w:t>研究方向</w:t>
            </w:r>
          </w:p>
        </w:tc>
        <w:tc>
          <w:tcPr>
            <w:tcW w:w="1601" w:type="dxa"/>
            <w:vAlign w:val="center"/>
          </w:tcPr>
          <w:p w14:paraId="064B28B6" w14:textId="77777777" w:rsidR="001106B1" w:rsidRDefault="001106B1" w:rsidP="00CA76FF">
            <w:pPr>
              <w:jc w:val="center"/>
              <w:rPr>
                <w:rFonts w:ascii="仿宋_GB2312" w:eastAsia="仿宋_GB2312" w:hAnsi="宋体" w:hint="eastAsia"/>
                <w:sz w:val="24"/>
              </w:rPr>
            </w:pPr>
            <w:r>
              <w:rPr>
                <w:rFonts w:ascii="仿宋_GB2312" w:eastAsia="仿宋_GB2312" w:hAnsi="宋体" w:hint="eastAsia"/>
                <w:sz w:val="24"/>
              </w:rPr>
              <w:t>联系电话</w:t>
            </w:r>
          </w:p>
        </w:tc>
      </w:tr>
      <w:tr w:rsidR="001106B1" w14:paraId="4D421BE1" w14:textId="77777777" w:rsidTr="001E6EAD">
        <w:trPr>
          <w:gridAfter w:val="1"/>
          <w:wAfter w:w="14" w:type="dxa"/>
          <w:cantSplit/>
          <w:trHeight w:val="734"/>
        </w:trPr>
        <w:tc>
          <w:tcPr>
            <w:tcW w:w="1608" w:type="dxa"/>
            <w:vAlign w:val="center"/>
          </w:tcPr>
          <w:p w14:paraId="2F5CDC8B" w14:textId="4217ACC4" w:rsidR="001106B1" w:rsidRDefault="00F70677" w:rsidP="00CA76FF">
            <w:pPr>
              <w:rPr>
                <w:rFonts w:ascii="仿宋_GB2312" w:eastAsia="仿宋_GB2312" w:hAnsi="宋体" w:hint="eastAsia"/>
                <w:sz w:val="24"/>
              </w:rPr>
            </w:pPr>
            <w:r w:rsidRPr="00F70677">
              <w:rPr>
                <w:rFonts w:ascii="仿宋_GB2312" w:eastAsia="仿宋_GB2312" w:hAnsi="宋体"/>
                <w:sz w:val="24"/>
              </w:rPr>
              <w:lastRenderedPageBreak/>
              <w:t>孙园喜</w:t>
            </w:r>
          </w:p>
        </w:tc>
        <w:tc>
          <w:tcPr>
            <w:tcW w:w="1608" w:type="dxa"/>
            <w:gridSpan w:val="3"/>
            <w:vAlign w:val="center"/>
          </w:tcPr>
          <w:p w14:paraId="188597CA" w14:textId="758E0F29" w:rsidR="001106B1" w:rsidRDefault="00F70677" w:rsidP="00CA76FF">
            <w:pPr>
              <w:rPr>
                <w:rFonts w:ascii="仿宋_GB2312" w:eastAsia="仿宋_GB2312" w:hAnsi="宋体" w:hint="eastAsia"/>
                <w:sz w:val="24"/>
              </w:rPr>
            </w:pPr>
            <w:r w:rsidRPr="00F70677">
              <w:rPr>
                <w:rFonts w:ascii="仿宋_GB2312" w:eastAsia="仿宋_GB2312" w:hAnsi="宋体"/>
                <w:sz w:val="24"/>
              </w:rPr>
              <w:t>Y0519</w:t>
            </w:r>
          </w:p>
        </w:tc>
        <w:tc>
          <w:tcPr>
            <w:tcW w:w="1608" w:type="dxa"/>
            <w:gridSpan w:val="3"/>
            <w:vAlign w:val="center"/>
          </w:tcPr>
          <w:p w14:paraId="581CEB4F" w14:textId="77777777" w:rsidR="001106B1" w:rsidRDefault="001106B1" w:rsidP="00CA76FF">
            <w:pPr>
              <w:ind w:firstLineChars="50" w:firstLine="120"/>
              <w:rPr>
                <w:rFonts w:ascii="仿宋_GB2312" w:eastAsia="仿宋_GB2312" w:hAnsi="宋体" w:hint="eastAsia"/>
                <w:sz w:val="24"/>
              </w:rPr>
            </w:pPr>
          </w:p>
        </w:tc>
        <w:tc>
          <w:tcPr>
            <w:tcW w:w="1608" w:type="dxa"/>
            <w:gridSpan w:val="2"/>
            <w:vAlign w:val="center"/>
          </w:tcPr>
          <w:p w14:paraId="687C281D" w14:textId="77777777" w:rsidR="001106B1" w:rsidRDefault="001106B1" w:rsidP="00CA76FF">
            <w:pPr>
              <w:rPr>
                <w:rFonts w:ascii="仿宋_GB2312" w:eastAsia="仿宋_GB2312" w:hAnsi="宋体" w:hint="eastAsia"/>
                <w:sz w:val="24"/>
              </w:rPr>
            </w:pPr>
          </w:p>
        </w:tc>
        <w:tc>
          <w:tcPr>
            <w:tcW w:w="1601" w:type="dxa"/>
            <w:gridSpan w:val="3"/>
            <w:vAlign w:val="center"/>
          </w:tcPr>
          <w:p w14:paraId="7E1BC862" w14:textId="77777777" w:rsidR="001106B1" w:rsidRDefault="001106B1" w:rsidP="00CA76FF">
            <w:pPr>
              <w:rPr>
                <w:rFonts w:ascii="仿宋_GB2312" w:eastAsia="仿宋_GB2312" w:hAnsi="宋体" w:hint="eastAsia"/>
                <w:sz w:val="24"/>
              </w:rPr>
            </w:pPr>
          </w:p>
        </w:tc>
        <w:tc>
          <w:tcPr>
            <w:tcW w:w="1601" w:type="dxa"/>
            <w:vAlign w:val="center"/>
          </w:tcPr>
          <w:p w14:paraId="0AE34E5E" w14:textId="77777777" w:rsidR="001106B1" w:rsidRDefault="001106B1" w:rsidP="00CA76FF">
            <w:pPr>
              <w:rPr>
                <w:rFonts w:ascii="仿宋_GB2312" w:eastAsia="仿宋_GB2312" w:hAnsi="宋体" w:hint="eastAsia"/>
                <w:sz w:val="24"/>
              </w:rPr>
            </w:pPr>
          </w:p>
        </w:tc>
      </w:tr>
      <w:tr w:rsidR="001106B1" w14:paraId="5742F0D6" w14:textId="77777777" w:rsidTr="001E6EAD">
        <w:trPr>
          <w:gridAfter w:val="1"/>
          <w:wAfter w:w="14" w:type="dxa"/>
          <w:cantSplit/>
          <w:trHeight w:val="734"/>
        </w:trPr>
        <w:tc>
          <w:tcPr>
            <w:tcW w:w="1608" w:type="dxa"/>
            <w:vAlign w:val="center"/>
          </w:tcPr>
          <w:p w14:paraId="7C345543" w14:textId="77777777" w:rsidR="001106B1" w:rsidRDefault="001106B1" w:rsidP="00CA76FF">
            <w:pPr>
              <w:rPr>
                <w:rFonts w:ascii="仿宋_GB2312" w:eastAsia="仿宋_GB2312" w:hAnsi="宋体" w:hint="eastAsia"/>
                <w:sz w:val="24"/>
              </w:rPr>
            </w:pPr>
          </w:p>
        </w:tc>
        <w:tc>
          <w:tcPr>
            <w:tcW w:w="1608" w:type="dxa"/>
            <w:gridSpan w:val="3"/>
            <w:vAlign w:val="center"/>
          </w:tcPr>
          <w:p w14:paraId="7EB7D2F6" w14:textId="77777777" w:rsidR="001106B1" w:rsidRDefault="001106B1" w:rsidP="00CA76FF">
            <w:pPr>
              <w:rPr>
                <w:rFonts w:ascii="仿宋_GB2312" w:eastAsia="仿宋_GB2312" w:hAnsi="宋体" w:hint="eastAsia"/>
                <w:sz w:val="24"/>
              </w:rPr>
            </w:pPr>
          </w:p>
        </w:tc>
        <w:tc>
          <w:tcPr>
            <w:tcW w:w="1608" w:type="dxa"/>
            <w:gridSpan w:val="3"/>
            <w:vAlign w:val="center"/>
          </w:tcPr>
          <w:p w14:paraId="6D252FA9" w14:textId="77777777" w:rsidR="001106B1" w:rsidRDefault="001106B1" w:rsidP="00CA76FF">
            <w:pPr>
              <w:ind w:firstLineChars="50" w:firstLine="120"/>
              <w:rPr>
                <w:rFonts w:ascii="仿宋_GB2312" w:eastAsia="仿宋_GB2312" w:hAnsi="宋体" w:hint="eastAsia"/>
                <w:sz w:val="24"/>
              </w:rPr>
            </w:pPr>
          </w:p>
        </w:tc>
        <w:tc>
          <w:tcPr>
            <w:tcW w:w="1608" w:type="dxa"/>
            <w:gridSpan w:val="2"/>
            <w:vAlign w:val="center"/>
          </w:tcPr>
          <w:p w14:paraId="46A24FD2" w14:textId="77777777" w:rsidR="001106B1" w:rsidRDefault="001106B1" w:rsidP="00CA76FF">
            <w:pPr>
              <w:rPr>
                <w:rFonts w:ascii="仿宋_GB2312" w:eastAsia="仿宋_GB2312" w:hAnsi="宋体" w:hint="eastAsia"/>
                <w:sz w:val="24"/>
              </w:rPr>
            </w:pPr>
          </w:p>
        </w:tc>
        <w:tc>
          <w:tcPr>
            <w:tcW w:w="1601" w:type="dxa"/>
            <w:gridSpan w:val="3"/>
            <w:vAlign w:val="center"/>
          </w:tcPr>
          <w:p w14:paraId="5BDCF4A4" w14:textId="77777777" w:rsidR="001106B1" w:rsidRDefault="001106B1" w:rsidP="00CA76FF">
            <w:pPr>
              <w:rPr>
                <w:rFonts w:ascii="仿宋_GB2312" w:eastAsia="仿宋_GB2312" w:hAnsi="宋体" w:hint="eastAsia"/>
                <w:sz w:val="24"/>
              </w:rPr>
            </w:pPr>
          </w:p>
        </w:tc>
        <w:tc>
          <w:tcPr>
            <w:tcW w:w="1601" w:type="dxa"/>
            <w:vAlign w:val="center"/>
          </w:tcPr>
          <w:p w14:paraId="46A2311D" w14:textId="77777777" w:rsidR="001106B1" w:rsidRDefault="001106B1" w:rsidP="00CA76FF">
            <w:pPr>
              <w:rPr>
                <w:rFonts w:ascii="仿宋_GB2312" w:eastAsia="仿宋_GB2312" w:hAnsi="宋体" w:hint="eastAsia"/>
                <w:sz w:val="24"/>
              </w:rPr>
            </w:pPr>
          </w:p>
        </w:tc>
      </w:tr>
    </w:tbl>
    <w:p w14:paraId="3E1E30A3" w14:textId="77777777" w:rsidR="00E94392" w:rsidRDefault="00FF12DC">
      <w:pPr>
        <w:rPr>
          <w:rFonts w:ascii="仿宋_GB2312" w:eastAsia="仿宋_GB2312" w:hAnsi="宋体" w:hint="eastAsia"/>
          <w:szCs w:val="21"/>
        </w:rPr>
      </w:pPr>
      <w:r>
        <w:rPr>
          <w:rFonts w:ascii="仿宋_GB2312" w:eastAsia="仿宋_GB2312" w:hAnsi="宋体" w:hint="eastAsia"/>
          <w:szCs w:val="21"/>
        </w:rPr>
        <w:t xml:space="preserve">   </w:t>
      </w:r>
    </w:p>
    <w:p w14:paraId="273CB076" w14:textId="77777777" w:rsidR="00BD165F" w:rsidRPr="00FD40CC" w:rsidRDefault="00B72447">
      <w:pPr>
        <w:rPr>
          <w:rFonts w:ascii="仿宋_GB2312" w:eastAsia="仿宋_GB2312"/>
          <w:b/>
          <w:sz w:val="32"/>
          <w:szCs w:val="32"/>
        </w:rPr>
      </w:pPr>
      <w:r>
        <w:rPr>
          <w:rFonts w:ascii="仿宋_GB2312" w:eastAsia="仿宋_GB2312" w:hAnsi="宋体" w:hint="eastAsia"/>
          <w:b/>
          <w:sz w:val="32"/>
          <w:szCs w:val="32"/>
        </w:rPr>
        <w:t>一、</w:t>
      </w:r>
      <w:r w:rsidR="00BD165F" w:rsidRPr="00FD40CC">
        <w:rPr>
          <w:rFonts w:ascii="仿宋_GB2312" w:eastAsia="仿宋_GB2312" w:hAnsi="宋体" w:hint="eastAsia"/>
          <w:b/>
          <w:sz w:val="32"/>
          <w:szCs w:val="32"/>
        </w:rPr>
        <w:t>项目内容概述</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3"/>
        <w:gridCol w:w="7735"/>
      </w:tblGrid>
      <w:tr w:rsidR="00E94392" w14:paraId="5D5CB546" w14:textId="77777777" w:rsidTr="00E546EC">
        <w:trPr>
          <w:trHeight w:val="4449"/>
        </w:trPr>
        <w:tc>
          <w:tcPr>
            <w:tcW w:w="1553" w:type="dxa"/>
            <w:vAlign w:val="center"/>
          </w:tcPr>
          <w:p w14:paraId="5E4A7123" w14:textId="77777777" w:rsidR="00E94392" w:rsidRDefault="00FF12DC">
            <w:pPr>
              <w:pStyle w:val="a3"/>
              <w:jc w:val="center"/>
              <w:rPr>
                <w:rFonts w:ascii="仿宋_GB2312" w:eastAsia="仿宋_GB2312"/>
                <w:sz w:val="28"/>
                <w:szCs w:val="28"/>
              </w:rPr>
            </w:pPr>
            <w:r>
              <w:rPr>
                <w:rFonts w:ascii="仿宋_GB2312" w:eastAsia="仿宋_GB2312"/>
                <w:sz w:val="24"/>
              </w:rPr>
              <w:br w:type="page"/>
            </w:r>
            <w:r>
              <w:rPr>
                <w:rFonts w:ascii="仿宋_GB2312" w:eastAsia="仿宋_GB2312" w:hint="eastAsia"/>
                <w:sz w:val="28"/>
                <w:szCs w:val="28"/>
              </w:rPr>
              <w:t>主要研</w:t>
            </w:r>
          </w:p>
          <w:p w14:paraId="68E3367C" w14:textId="77777777" w:rsidR="00E94392" w:rsidRDefault="00FF12DC">
            <w:pPr>
              <w:pStyle w:val="a3"/>
              <w:jc w:val="center"/>
              <w:rPr>
                <w:rFonts w:ascii="仿宋_GB2312" w:eastAsia="仿宋_GB2312"/>
                <w:sz w:val="28"/>
                <w:szCs w:val="28"/>
              </w:rPr>
            </w:pPr>
            <w:r>
              <w:rPr>
                <w:rFonts w:ascii="仿宋_GB2312" w:eastAsia="仿宋_GB2312" w:hint="eastAsia"/>
                <w:sz w:val="28"/>
                <w:szCs w:val="28"/>
              </w:rPr>
              <w:t>究内容</w:t>
            </w:r>
          </w:p>
          <w:p w14:paraId="6FAE2D07" w14:textId="77777777" w:rsidR="00E94392" w:rsidRDefault="00FF12DC" w:rsidP="0067617D">
            <w:pPr>
              <w:jc w:val="center"/>
              <w:rPr>
                <w:rFonts w:ascii="仿宋_GB2312" w:eastAsia="仿宋_GB2312"/>
                <w:sz w:val="28"/>
                <w:szCs w:val="28"/>
              </w:rPr>
            </w:pPr>
            <w:r>
              <w:rPr>
                <w:rFonts w:ascii="仿宋_GB2312" w:eastAsia="仿宋_GB2312" w:hint="eastAsia"/>
                <w:sz w:val="28"/>
                <w:szCs w:val="28"/>
              </w:rPr>
              <w:t>(限</w:t>
            </w:r>
            <w:r w:rsidR="0067617D">
              <w:rPr>
                <w:rFonts w:ascii="仿宋_GB2312" w:eastAsia="仿宋_GB2312"/>
                <w:sz w:val="28"/>
                <w:szCs w:val="28"/>
              </w:rPr>
              <w:t>2</w:t>
            </w:r>
            <w:r>
              <w:rPr>
                <w:rFonts w:ascii="仿宋_GB2312" w:eastAsia="仿宋_GB2312" w:hint="eastAsia"/>
                <w:sz w:val="28"/>
                <w:szCs w:val="28"/>
              </w:rPr>
              <w:t>00字内)</w:t>
            </w:r>
          </w:p>
        </w:tc>
        <w:tc>
          <w:tcPr>
            <w:tcW w:w="7735" w:type="dxa"/>
            <w:vAlign w:val="center"/>
          </w:tcPr>
          <w:p w14:paraId="08025AA9" w14:textId="04BA638E" w:rsidR="00E94392" w:rsidRPr="0011238F" w:rsidRDefault="0011238F" w:rsidP="00D85547">
            <w:pPr>
              <w:spacing w:line="360" w:lineRule="auto"/>
              <w:ind w:firstLineChars="200" w:firstLine="480"/>
              <w:rPr>
                <w:rFonts w:ascii="仿宋_GB2312" w:eastAsia="仿宋_GB2312" w:hint="eastAsia"/>
                <w:sz w:val="24"/>
              </w:rPr>
            </w:pPr>
            <w:r w:rsidRPr="0011238F">
              <w:rPr>
                <w:rFonts w:ascii="仿宋_GB2312" w:eastAsia="仿宋_GB2312" w:hint="eastAsia"/>
                <w:sz w:val="24"/>
              </w:rPr>
              <w:t>旨在开发一套面向大型厂房、建筑工地等复杂工业环境的轮足机器人智能系统。研究内容主要包括：1. 研究融合激光雷达与视觉的动态SLAM技术，实现机器人在动态、非结构化环境中的精准定位与地图构建；2. 研究基于深度学习的环境感知与地形分析技术，实时识别动态障碍物与可通过性区域；3. 设计自适应路径规划器，融合地形与动态信息，实现轮式/足式模式的自主决策与切换；4. 完成“巡检”与“物资运送”双功能的软硬件系统集成与场景演示。</w:t>
            </w:r>
          </w:p>
        </w:tc>
      </w:tr>
      <w:tr w:rsidR="00E94392" w14:paraId="4EE90639" w14:textId="77777777">
        <w:trPr>
          <w:trHeight w:val="4300"/>
        </w:trPr>
        <w:tc>
          <w:tcPr>
            <w:tcW w:w="1553" w:type="dxa"/>
            <w:vAlign w:val="center"/>
          </w:tcPr>
          <w:p w14:paraId="48A31AE4" w14:textId="77777777" w:rsidR="00E94392" w:rsidRDefault="00FF12DC">
            <w:pPr>
              <w:pStyle w:val="a3"/>
              <w:jc w:val="center"/>
              <w:rPr>
                <w:sz w:val="28"/>
                <w:szCs w:val="28"/>
              </w:rPr>
            </w:pPr>
            <w:r>
              <w:rPr>
                <w:rFonts w:ascii="仿宋_GB2312" w:eastAsia="仿宋_GB2312" w:hint="eastAsia"/>
                <w:sz w:val="28"/>
                <w:szCs w:val="28"/>
              </w:rPr>
              <w:t>项目研究难点及创新点</w:t>
            </w:r>
          </w:p>
        </w:tc>
        <w:tc>
          <w:tcPr>
            <w:tcW w:w="7735" w:type="dxa"/>
            <w:vAlign w:val="center"/>
          </w:tcPr>
          <w:p w14:paraId="5C8043CA" w14:textId="45C20A30" w:rsidR="0011238F" w:rsidRPr="0011238F" w:rsidRDefault="0011238F" w:rsidP="00D85547">
            <w:pPr>
              <w:spacing w:line="360" w:lineRule="auto"/>
              <w:rPr>
                <w:rFonts w:ascii="仿宋_GB2312" w:eastAsia="仿宋_GB2312" w:hint="eastAsia"/>
                <w:sz w:val="24"/>
              </w:rPr>
            </w:pPr>
            <w:r w:rsidRPr="0011238F">
              <w:rPr>
                <w:rFonts w:ascii="仿宋_GB2312" w:eastAsia="仿宋_GB2312" w:hint="eastAsia"/>
                <w:sz w:val="24"/>
              </w:rPr>
              <w:t>难点：</w:t>
            </w:r>
          </w:p>
          <w:p w14:paraId="3FB59086" w14:textId="6A759F47" w:rsidR="0011238F" w:rsidRPr="0011238F" w:rsidRDefault="00D85547" w:rsidP="00D85547">
            <w:pPr>
              <w:spacing w:line="360" w:lineRule="auto"/>
              <w:ind w:firstLineChars="200" w:firstLine="480"/>
              <w:rPr>
                <w:rFonts w:ascii="仿宋_GB2312" w:eastAsia="仿宋_GB2312" w:hint="eastAsia"/>
                <w:sz w:val="24"/>
              </w:rPr>
            </w:pPr>
            <w:r>
              <w:rPr>
                <w:rFonts w:ascii="仿宋_GB2312" w:eastAsia="仿宋_GB2312" w:hint="eastAsia"/>
                <w:sz w:val="24"/>
              </w:rPr>
              <w:t>1.</w:t>
            </w:r>
            <w:r w:rsidR="0011238F" w:rsidRPr="0011238F">
              <w:rPr>
                <w:rFonts w:ascii="仿宋_GB2312" w:eastAsia="仿宋_GB2312" w:hint="eastAsia"/>
                <w:sz w:val="24"/>
              </w:rPr>
              <w:t>动态环境下的SLAM鲁棒性：在存在移动人员及机器人自身剧烈运动（越障时）的情况下，保持定位不丢失。</w:t>
            </w:r>
          </w:p>
          <w:p w14:paraId="57A8A440" w14:textId="02B81650" w:rsidR="0011238F" w:rsidRPr="0011238F" w:rsidRDefault="00D85547" w:rsidP="00D85547">
            <w:pPr>
              <w:spacing w:line="360" w:lineRule="auto"/>
              <w:ind w:firstLineChars="200" w:firstLine="480"/>
              <w:rPr>
                <w:rFonts w:ascii="仿宋_GB2312" w:eastAsia="仿宋_GB2312" w:hint="eastAsia"/>
                <w:sz w:val="24"/>
              </w:rPr>
            </w:pPr>
            <w:r>
              <w:rPr>
                <w:rFonts w:ascii="仿宋_GB2312" w:eastAsia="仿宋_GB2312" w:hint="eastAsia"/>
                <w:sz w:val="24"/>
              </w:rPr>
              <w:t>2.</w:t>
            </w:r>
            <w:r w:rsidR="0011238F" w:rsidRPr="0011238F">
              <w:rPr>
                <w:rFonts w:ascii="仿宋_GB2312" w:eastAsia="仿宋_GB2312" w:hint="eastAsia"/>
                <w:sz w:val="24"/>
              </w:rPr>
              <w:t>地形通过性的实时精准判断：快速准确地区分可滚动平地、需跨越的台阶及不可通过区域。</w:t>
            </w:r>
          </w:p>
          <w:p w14:paraId="33200016" w14:textId="11EF7696" w:rsidR="0011238F" w:rsidRPr="00D85547" w:rsidRDefault="00D85547" w:rsidP="00D85547">
            <w:pPr>
              <w:spacing w:line="360" w:lineRule="auto"/>
              <w:ind w:firstLineChars="200" w:firstLine="480"/>
              <w:rPr>
                <w:rFonts w:ascii="仿宋_GB2312" w:eastAsia="仿宋_GB2312"/>
                <w:sz w:val="24"/>
              </w:rPr>
            </w:pPr>
            <w:r>
              <w:rPr>
                <w:rFonts w:ascii="仿宋_GB2312" w:eastAsia="仿宋_GB2312" w:hint="eastAsia"/>
                <w:sz w:val="24"/>
              </w:rPr>
              <w:t>3.</w:t>
            </w:r>
            <w:r w:rsidR="0011238F" w:rsidRPr="0011238F">
              <w:rPr>
                <w:rFonts w:ascii="仿宋_GB2312" w:eastAsia="仿宋_GB2312" w:hint="eastAsia"/>
                <w:sz w:val="24"/>
              </w:rPr>
              <w:t>复杂运动下的系统集成：将感知、决策、控制模块在轮足平台稳定集成，确保整体系统可靠运行。</w:t>
            </w:r>
          </w:p>
          <w:p w14:paraId="17DC42BF" w14:textId="1827B11B" w:rsidR="0011238F" w:rsidRPr="0011238F" w:rsidRDefault="0011238F" w:rsidP="00D85547">
            <w:pPr>
              <w:spacing w:line="360" w:lineRule="auto"/>
              <w:rPr>
                <w:rFonts w:ascii="仿宋_GB2312" w:eastAsia="仿宋_GB2312" w:hint="eastAsia"/>
                <w:sz w:val="24"/>
              </w:rPr>
            </w:pPr>
            <w:r w:rsidRPr="0011238F">
              <w:rPr>
                <w:rFonts w:ascii="仿宋_GB2312" w:eastAsia="仿宋_GB2312" w:hint="eastAsia"/>
                <w:sz w:val="24"/>
              </w:rPr>
              <w:t>创新点：</w:t>
            </w:r>
          </w:p>
          <w:p w14:paraId="330F000F" w14:textId="1A21EB40" w:rsidR="0011238F" w:rsidRPr="0011238F" w:rsidRDefault="00D85547" w:rsidP="00D85547">
            <w:pPr>
              <w:spacing w:line="360" w:lineRule="auto"/>
              <w:ind w:firstLineChars="200" w:firstLine="480"/>
              <w:rPr>
                <w:rFonts w:ascii="仿宋_GB2312" w:eastAsia="仿宋_GB2312" w:hint="eastAsia"/>
                <w:sz w:val="24"/>
              </w:rPr>
            </w:pPr>
            <w:r>
              <w:rPr>
                <w:rFonts w:ascii="仿宋_GB2312" w:eastAsia="仿宋_GB2312" w:hint="eastAsia"/>
                <w:sz w:val="24"/>
              </w:rPr>
              <w:t>1.</w:t>
            </w:r>
            <w:r w:rsidR="0011238F" w:rsidRPr="0011238F">
              <w:rPr>
                <w:rFonts w:ascii="仿宋_GB2312" w:eastAsia="仿宋_GB2312" w:hint="eastAsia"/>
                <w:sz w:val="24"/>
              </w:rPr>
              <w:t>提出一种面向轮足机器人的场景自适应SLAM方法，结合自身运动状态过滤动态干扰，提升在工业环境中的稳定性。</w:t>
            </w:r>
          </w:p>
          <w:p w14:paraId="57B1F650" w14:textId="25EDCFC7" w:rsidR="0011238F" w:rsidRPr="00D85547" w:rsidRDefault="00D85547" w:rsidP="00D85547">
            <w:pPr>
              <w:spacing w:line="360" w:lineRule="auto"/>
              <w:ind w:firstLineChars="200" w:firstLine="480"/>
              <w:rPr>
                <w:rFonts w:ascii="仿宋_GB2312" w:eastAsia="仿宋_GB2312"/>
                <w:sz w:val="24"/>
              </w:rPr>
            </w:pPr>
            <w:r>
              <w:rPr>
                <w:rFonts w:ascii="仿宋_GB2312" w:eastAsia="仿宋_GB2312" w:hint="eastAsia"/>
                <w:sz w:val="24"/>
              </w:rPr>
              <w:t>2.</w:t>
            </w:r>
            <w:r w:rsidR="0011238F" w:rsidRPr="0011238F">
              <w:rPr>
                <w:rFonts w:ascii="仿宋_GB2312" w:eastAsia="仿宋_GB2312" w:hint="eastAsia"/>
                <w:sz w:val="24"/>
              </w:rPr>
              <w:t>设计一种融合地形语义与动态障碍物预测的分层路径规划策略，实现安全、高效、平滑的自主导航。</w:t>
            </w:r>
          </w:p>
          <w:p w14:paraId="344B7C36" w14:textId="17718660" w:rsidR="00E94392" w:rsidRPr="0011238F" w:rsidRDefault="00D85547" w:rsidP="00D85547">
            <w:pPr>
              <w:spacing w:line="360" w:lineRule="auto"/>
              <w:ind w:firstLineChars="200" w:firstLine="480"/>
              <w:rPr>
                <w:rFonts w:ascii="仿宋_GB2312" w:eastAsia="仿宋_GB2312"/>
                <w:sz w:val="24"/>
              </w:rPr>
            </w:pPr>
            <w:r>
              <w:rPr>
                <w:rFonts w:ascii="仿宋_GB2312" w:eastAsia="仿宋_GB2312" w:hint="eastAsia"/>
                <w:sz w:val="24"/>
              </w:rPr>
              <w:t>3.</w:t>
            </w:r>
            <w:r w:rsidR="0011238F" w:rsidRPr="0011238F">
              <w:rPr>
                <w:rFonts w:ascii="仿宋_GB2312" w:eastAsia="仿宋_GB2312" w:hint="eastAsia"/>
                <w:sz w:val="24"/>
              </w:rPr>
              <w:t>在轮足平台上实现“巡检-运送”双模功能的集成应用，为复杂工业场景提供多功能解决方案。</w:t>
            </w:r>
          </w:p>
        </w:tc>
      </w:tr>
    </w:tbl>
    <w:p w14:paraId="00C0EC09" w14:textId="77777777" w:rsidR="00D85547" w:rsidRDefault="00D85547">
      <w:pPr>
        <w:rPr>
          <w:rFonts w:ascii="仿宋_GB2312" w:eastAsia="仿宋_GB2312"/>
          <w:b/>
          <w:sz w:val="32"/>
          <w:szCs w:val="32"/>
        </w:rPr>
      </w:pPr>
    </w:p>
    <w:p w14:paraId="5CA0940B" w14:textId="70B23C51" w:rsidR="00E94392" w:rsidRDefault="00E546EC">
      <w:pPr>
        <w:rPr>
          <w:rFonts w:ascii="仿宋_GB2312" w:eastAsia="仿宋_GB2312"/>
          <w:b/>
          <w:sz w:val="32"/>
          <w:szCs w:val="32"/>
        </w:rPr>
      </w:pPr>
      <w:r>
        <w:rPr>
          <w:rFonts w:ascii="仿宋_GB2312" w:eastAsia="仿宋_GB2312" w:hint="eastAsia"/>
          <w:b/>
          <w:sz w:val="32"/>
          <w:szCs w:val="32"/>
        </w:rPr>
        <w:lastRenderedPageBreak/>
        <w:t>二</w:t>
      </w:r>
      <w:r w:rsidR="00FF12DC">
        <w:rPr>
          <w:rFonts w:ascii="仿宋_GB2312" w:eastAsia="仿宋_GB2312" w:hint="eastAsia"/>
          <w:b/>
          <w:sz w:val="32"/>
          <w:szCs w:val="32"/>
        </w:rPr>
        <w:t>、项目组成员分工</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7740"/>
      </w:tblGrid>
      <w:tr w:rsidR="00E94392" w14:paraId="3327BC64" w14:textId="77777777">
        <w:trPr>
          <w:trHeight w:val="548"/>
        </w:trPr>
        <w:tc>
          <w:tcPr>
            <w:tcW w:w="1548" w:type="dxa"/>
            <w:vAlign w:val="center"/>
          </w:tcPr>
          <w:p w14:paraId="175C53F3" w14:textId="77777777" w:rsidR="00E94392" w:rsidRDefault="00FF12DC">
            <w:pPr>
              <w:jc w:val="center"/>
              <w:rPr>
                <w:rFonts w:ascii="仿宋_GB2312" w:eastAsia="仿宋_GB2312"/>
                <w:b/>
                <w:sz w:val="24"/>
              </w:rPr>
            </w:pPr>
            <w:r>
              <w:rPr>
                <w:rFonts w:ascii="仿宋_GB2312" w:eastAsia="仿宋_GB2312" w:hint="eastAsia"/>
                <w:b/>
                <w:sz w:val="24"/>
              </w:rPr>
              <w:t>姓名</w:t>
            </w:r>
          </w:p>
        </w:tc>
        <w:tc>
          <w:tcPr>
            <w:tcW w:w="7740" w:type="dxa"/>
            <w:vAlign w:val="center"/>
          </w:tcPr>
          <w:p w14:paraId="4C0D3E9C" w14:textId="77777777" w:rsidR="00E94392" w:rsidRDefault="00FF12DC">
            <w:pPr>
              <w:jc w:val="center"/>
              <w:rPr>
                <w:rFonts w:ascii="仿宋_GB2312" w:eastAsia="仿宋_GB2312"/>
                <w:b/>
                <w:sz w:val="24"/>
              </w:rPr>
            </w:pPr>
            <w:r>
              <w:rPr>
                <w:rFonts w:ascii="仿宋_GB2312" w:eastAsia="仿宋_GB2312" w:hint="eastAsia"/>
                <w:b/>
                <w:sz w:val="24"/>
              </w:rPr>
              <w:t>主要</w:t>
            </w:r>
            <w:r w:rsidR="00B6654C">
              <w:rPr>
                <w:rFonts w:ascii="仿宋_GB2312" w:eastAsia="仿宋_GB2312" w:hint="eastAsia"/>
                <w:b/>
                <w:sz w:val="24"/>
              </w:rPr>
              <w:t>承担</w:t>
            </w:r>
            <w:r>
              <w:rPr>
                <w:rFonts w:ascii="仿宋_GB2312" w:eastAsia="仿宋_GB2312" w:hint="eastAsia"/>
                <w:b/>
                <w:sz w:val="24"/>
              </w:rPr>
              <w:t>项目研究内容</w:t>
            </w:r>
          </w:p>
        </w:tc>
      </w:tr>
      <w:tr w:rsidR="00E94392" w14:paraId="7EEE1B01" w14:textId="77777777">
        <w:trPr>
          <w:trHeight w:val="461"/>
        </w:trPr>
        <w:tc>
          <w:tcPr>
            <w:tcW w:w="1548" w:type="dxa"/>
            <w:vAlign w:val="center"/>
          </w:tcPr>
          <w:p w14:paraId="16731A61" w14:textId="4E12C79A" w:rsidR="00E94392" w:rsidRDefault="00763417">
            <w:pPr>
              <w:jc w:val="center"/>
              <w:rPr>
                <w:rFonts w:ascii="仿宋_GB2312" w:eastAsia="仿宋_GB2312" w:hint="eastAsia"/>
                <w:sz w:val="24"/>
              </w:rPr>
            </w:pPr>
            <w:r>
              <w:rPr>
                <w:rFonts w:ascii="仿宋_GB2312" w:eastAsia="仿宋_GB2312" w:hint="eastAsia"/>
                <w:sz w:val="24"/>
              </w:rPr>
              <w:t>李仕平</w:t>
            </w:r>
          </w:p>
        </w:tc>
        <w:tc>
          <w:tcPr>
            <w:tcW w:w="7740" w:type="dxa"/>
            <w:vAlign w:val="center"/>
          </w:tcPr>
          <w:p w14:paraId="58C7AABE" w14:textId="464741B5" w:rsidR="00E94392" w:rsidRDefault="006763E9">
            <w:pPr>
              <w:rPr>
                <w:rFonts w:ascii="仿宋_GB2312" w:eastAsia="仿宋_GB2312"/>
                <w:sz w:val="24"/>
              </w:rPr>
            </w:pPr>
            <w:r w:rsidRPr="006763E9">
              <w:rPr>
                <w:rFonts w:ascii="仿宋_GB2312" w:eastAsia="仿宋_GB2312"/>
                <w:sz w:val="24"/>
              </w:rPr>
              <w:t>负责</w:t>
            </w:r>
            <w:r w:rsidRPr="006763E9">
              <w:rPr>
                <w:rFonts w:ascii="仿宋_GB2312" w:eastAsia="仿宋_GB2312"/>
                <w:b/>
                <w:bCs/>
                <w:sz w:val="24"/>
              </w:rPr>
              <w:t>顶层任务决策</w:t>
            </w:r>
            <w:r w:rsidRPr="006763E9">
              <w:rPr>
                <w:rFonts w:ascii="仿宋_GB2312" w:eastAsia="仿宋_GB2312"/>
                <w:sz w:val="24"/>
              </w:rPr>
              <w:t>、</w:t>
            </w:r>
            <w:r w:rsidRPr="006763E9">
              <w:rPr>
                <w:rFonts w:ascii="仿宋_GB2312" w:eastAsia="仿宋_GB2312"/>
                <w:b/>
                <w:bCs/>
                <w:sz w:val="24"/>
              </w:rPr>
              <w:t>系统集成联调</w:t>
            </w:r>
            <w:r w:rsidRPr="006763E9">
              <w:rPr>
                <w:rFonts w:ascii="仿宋_GB2312" w:eastAsia="仿宋_GB2312"/>
                <w:sz w:val="24"/>
              </w:rPr>
              <w:t>与</w:t>
            </w:r>
            <w:r w:rsidRPr="006763E9">
              <w:rPr>
                <w:rFonts w:ascii="仿宋_GB2312" w:eastAsia="仿宋_GB2312"/>
                <w:b/>
                <w:bCs/>
                <w:sz w:val="24"/>
              </w:rPr>
              <w:t>硬件控制</w:t>
            </w:r>
            <w:r w:rsidRPr="006763E9">
              <w:rPr>
                <w:rFonts w:ascii="仿宋_GB2312" w:eastAsia="仿宋_GB2312"/>
                <w:sz w:val="24"/>
              </w:rPr>
              <w:t>。</w:t>
            </w:r>
          </w:p>
        </w:tc>
      </w:tr>
      <w:tr w:rsidR="00E94392" w14:paraId="6DB8FC8A" w14:textId="77777777">
        <w:trPr>
          <w:trHeight w:val="453"/>
        </w:trPr>
        <w:tc>
          <w:tcPr>
            <w:tcW w:w="1548" w:type="dxa"/>
            <w:vAlign w:val="center"/>
          </w:tcPr>
          <w:p w14:paraId="0F8EE95B" w14:textId="2D81915C" w:rsidR="00E94392" w:rsidRDefault="00763417">
            <w:pPr>
              <w:jc w:val="center"/>
              <w:rPr>
                <w:rFonts w:ascii="仿宋_GB2312" w:eastAsia="仿宋_GB2312"/>
                <w:sz w:val="24"/>
              </w:rPr>
            </w:pPr>
            <w:r>
              <w:rPr>
                <w:rFonts w:ascii="仿宋_GB2312" w:eastAsia="仿宋_GB2312" w:hint="eastAsia"/>
                <w:sz w:val="24"/>
              </w:rPr>
              <w:t>高浩博</w:t>
            </w:r>
          </w:p>
        </w:tc>
        <w:tc>
          <w:tcPr>
            <w:tcW w:w="7740" w:type="dxa"/>
            <w:vAlign w:val="center"/>
          </w:tcPr>
          <w:p w14:paraId="789B026D" w14:textId="0E10A49A" w:rsidR="00E94392" w:rsidRDefault="006763E9">
            <w:pPr>
              <w:rPr>
                <w:rFonts w:ascii="仿宋_GB2312" w:eastAsia="仿宋_GB2312"/>
                <w:sz w:val="24"/>
              </w:rPr>
            </w:pPr>
            <w:r w:rsidRPr="006763E9">
              <w:rPr>
                <w:rFonts w:ascii="仿宋_GB2312" w:eastAsia="仿宋_GB2312"/>
                <w:sz w:val="24"/>
              </w:rPr>
              <w:t>负责实现</w:t>
            </w:r>
            <w:r w:rsidRPr="006763E9">
              <w:rPr>
                <w:rFonts w:ascii="仿宋_GB2312" w:eastAsia="仿宋_GB2312"/>
                <w:b/>
                <w:bCs/>
                <w:sz w:val="24"/>
              </w:rPr>
              <w:t>鲁棒的多传感器融合SLAM</w:t>
            </w:r>
            <w:r w:rsidRPr="006763E9">
              <w:rPr>
                <w:rFonts w:ascii="仿宋_GB2312" w:eastAsia="仿宋_GB2312"/>
                <w:sz w:val="24"/>
              </w:rPr>
              <w:t>，为系统提供精准的定位与静态地图。</w:t>
            </w:r>
          </w:p>
        </w:tc>
      </w:tr>
      <w:tr w:rsidR="00E94392" w14:paraId="3E0CE238" w14:textId="77777777">
        <w:trPr>
          <w:trHeight w:val="458"/>
        </w:trPr>
        <w:tc>
          <w:tcPr>
            <w:tcW w:w="1548" w:type="dxa"/>
            <w:vAlign w:val="center"/>
          </w:tcPr>
          <w:p w14:paraId="6CBD3E87" w14:textId="0025429E" w:rsidR="00E94392" w:rsidRDefault="00763417">
            <w:pPr>
              <w:jc w:val="center"/>
              <w:rPr>
                <w:rFonts w:ascii="仿宋_GB2312" w:eastAsia="仿宋_GB2312"/>
                <w:sz w:val="24"/>
              </w:rPr>
            </w:pPr>
            <w:r>
              <w:rPr>
                <w:rFonts w:ascii="仿宋_GB2312" w:eastAsia="仿宋_GB2312" w:hint="eastAsia"/>
                <w:sz w:val="24"/>
              </w:rPr>
              <w:t>蒋德行</w:t>
            </w:r>
          </w:p>
        </w:tc>
        <w:tc>
          <w:tcPr>
            <w:tcW w:w="7740" w:type="dxa"/>
            <w:vAlign w:val="center"/>
          </w:tcPr>
          <w:p w14:paraId="3314BFBF" w14:textId="4CF659A2" w:rsidR="00E94392" w:rsidRDefault="006763E9">
            <w:pPr>
              <w:rPr>
                <w:rFonts w:ascii="仿宋_GB2312" w:eastAsia="仿宋_GB2312"/>
                <w:sz w:val="24"/>
              </w:rPr>
            </w:pPr>
            <w:r w:rsidRPr="006763E9">
              <w:rPr>
                <w:rFonts w:ascii="仿宋_GB2312" w:eastAsia="仿宋_GB2312"/>
                <w:sz w:val="24"/>
              </w:rPr>
              <w:t>负责</w:t>
            </w:r>
            <w:r w:rsidRPr="006763E9">
              <w:rPr>
                <w:rFonts w:ascii="仿宋_GB2312" w:eastAsia="仿宋_GB2312"/>
                <w:b/>
                <w:bCs/>
                <w:sz w:val="24"/>
              </w:rPr>
              <w:t>仿真环境搭建</w:t>
            </w:r>
            <w:r w:rsidRPr="006763E9">
              <w:rPr>
                <w:rFonts w:ascii="仿宋_GB2312" w:eastAsia="仿宋_GB2312"/>
                <w:sz w:val="24"/>
              </w:rPr>
              <w:t>与</w:t>
            </w:r>
            <w:r w:rsidRPr="006763E9">
              <w:rPr>
                <w:rFonts w:ascii="仿宋_GB2312" w:eastAsia="仿宋_GB2312"/>
                <w:b/>
                <w:bCs/>
                <w:sz w:val="24"/>
              </w:rPr>
              <w:t>自适应路径规划算法</w:t>
            </w:r>
            <w:r w:rsidRPr="006763E9">
              <w:rPr>
                <w:rFonts w:ascii="仿宋_GB2312" w:eastAsia="仿宋_GB2312"/>
                <w:sz w:val="24"/>
              </w:rPr>
              <w:t>的实现。</w:t>
            </w:r>
          </w:p>
        </w:tc>
      </w:tr>
      <w:tr w:rsidR="00E94392" w14:paraId="5C21E8F4" w14:textId="77777777">
        <w:trPr>
          <w:trHeight w:val="463"/>
        </w:trPr>
        <w:tc>
          <w:tcPr>
            <w:tcW w:w="1548" w:type="dxa"/>
            <w:vAlign w:val="center"/>
          </w:tcPr>
          <w:p w14:paraId="0F4F6466" w14:textId="683518B0" w:rsidR="00E94392" w:rsidRDefault="00763417">
            <w:pPr>
              <w:jc w:val="center"/>
              <w:rPr>
                <w:rFonts w:ascii="仿宋_GB2312" w:eastAsia="仿宋_GB2312"/>
                <w:sz w:val="24"/>
              </w:rPr>
            </w:pPr>
            <w:r>
              <w:rPr>
                <w:rFonts w:ascii="仿宋_GB2312" w:eastAsia="仿宋_GB2312" w:hint="eastAsia"/>
                <w:sz w:val="24"/>
              </w:rPr>
              <w:t>王佳睿</w:t>
            </w:r>
          </w:p>
        </w:tc>
        <w:tc>
          <w:tcPr>
            <w:tcW w:w="7740" w:type="dxa"/>
            <w:vAlign w:val="center"/>
          </w:tcPr>
          <w:p w14:paraId="73CB5FAA" w14:textId="6FE7B130" w:rsidR="00E94392" w:rsidRDefault="006763E9">
            <w:pPr>
              <w:rPr>
                <w:rFonts w:ascii="仿宋_GB2312" w:eastAsia="仿宋_GB2312"/>
                <w:sz w:val="24"/>
              </w:rPr>
            </w:pPr>
            <w:r w:rsidRPr="006763E9">
              <w:rPr>
                <w:rFonts w:ascii="仿宋_GB2312" w:eastAsia="仿宋_GB2312"/>
                <w:sz w:val="24"/>
              </w:rPr>
              <w:t>负责</w:t>
            </w:r>
            <w:r w:rsidRPr="006763E9">
              <w:rPr>
                <w:rFonts w:ascii="仿宋_GB2312" w:eastAsia="仿宋_GB2312"/>
                <w:b/>
                <w:bCs/>
                <w:sz w:val="24"/>
              </w:rPr>
              <w:t>深度学习模型</w:t>
            </w:r>
            <w:r w:rsidRPr="006763E9">
              <w:rPr>
                <w:rFonts w:ascii="仿宋_GB2312" w:eastAsia="仿宋_GB2312"/>
                <w:sz w:val="24"/>
              </w:rPr>
              <w:t>的开发、训练与部署，实现环境语义理解。</w:t>
            </w:r>
          </w:p>
        </w:tc>
      </w:tr>
    </w:tbl>
    <w:p w14:paraId="7D707D1D" w14:textId="77777777" w:rsidR="00E94392" w:rsidRPr="00323FCA" w:rsidRDefault="0061232A">
      <w:pPr>
        <w:pStyle w:val="a3"/>
        <w:rPr>
          <w:rFonts w:ascii="仿宋_GB2312" w:eastAsia="仿宋_GB2312"/>
          <w:b/>
          <w:sz w:val="24"/>
        </w:rPr>
      </w:pPr>
      <w:r>
        <w:rPr>
          <w:rFonts w:ascii="仿宋_GB2312" w:eastAsia="仿宋_GB2312" w:hint="eastAsia"/>
          <w:b/>
          <w:sz w:val="32"/>
          <w:szCs w:val="32"/>
        </w:rPr>
        <w:t>三</w:t>
      </w:r>
      <w:r w:rsidR="00FF12DC">
        <w:rPr>
          <w:rFonts w:ascii="仿宋_GB2312" w:eastAsia="仿宋_GB2312" w:hint="eastAsia"/>
          <w:b/>
          <w:sz w:val="32"/>
          <w:szCs w:val="32"/>
        </w:rPr>
        <w:t>、立项背景和依据</w:t>
      </w:r>
      <w:r w:rsidR="00FF12DC" w:rsidRPr="00323FCA">
        <w:rPr>
          <w:rFonts w:ascii="仿宋_GB2312" w:eastAsia="仿宋_GB2312" w:hint="eastAsia"/>
          <w:b/>
          <w:sz w:val="24"/>
        </w:rPr>
        <w:t>（包括研究目的、意义、国内外研究现状分析及评价</w:t>
      </w:r>
      <w:r w:rsidR="00D84AE6" w:rsidRPr="00323FCA">
        <w:rPr>
          <w:rFonts w:ascii="仿宋_GB2312" w:eastAsia="仿宋_GB2312" w:hint="eastAsia"/>
          <w:b/>
          <w:sz w:val="24"/>
        </w:rPr>
        <w:t>等</w:t>
      </w:r>
      <w:r w:rsidR="00FF12DC" w:rsidRPr="00323FCA">
        <w:rPr>
          <w:rFonts w:ascii="仿宋_GB2312" w:eastAsia="仿宋_GB2312" w:hint="eastAsia"/>
          <w:b/>
          <w:sz w:val="24"/>
        </w:rPr>
        <w: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88"/>
      </w:tblGrid>
      <w:tr w:rsidR="00E94392" w14:paraId="7B4BE23C" w14:textId="77777777" w:rsidTr="007550CB">
        <w:trPr>
          <w:trHeight w:val="10622"/>
        </w:trPr>
        <w:tc>
          <w:tcPr>
            <w:tcW w:w="9288" w:type="dxa"/>
          </w:tcPr>
          <w:p w14:paraId="34FD3E7F" w14:textId="77777777" w:rsidR="00066D6B" w:rsidRPr="00A75E3D" w:rsidRDefault="00066D6B" w:rsidP="00F3302A">
            <w:pPr>
              <w:spacing w:line="360" w:lineRule="auto"/>
              <w:ind w:firstLineChars="200" w:firstLine="562"/>
              <w:rPr>
                <w:rFonts w:ascii="仿宋_GB2312" w:eastAsia="仿宋_GB2312"/>
                <w:b/>
                <w:bCs/>
                <w:sz w:val="28"/>
                <w:szCs w:val="28"/>
              </w:rPr>
            </w:pPr>
            <w:r w:rsidRPr="00066D6B">
              <w:rPr>
                <w:rFonts w:ascii="仿宋_GB2312" w:eastAsia="仿宋_GB2312" w:hint="eastAsia"/>
                <w:b/>
                <w:bCs/>
                <w:sz w:val="28"/>
                <w:szCs w:val="28"/>
              </w:rPr>
              <w:t>研究目的：</w:t>
            </w:r>
          </w:p>
          <w:p w14:paraId="613E9000" w14:textId="13CB8C66" w:rsidR="00066D6B" w:rsidRDefault="00066D6B" w:rsidP="00066D6B">
            <w:pPr>
              <w:spacing w:line="360" w:lineRule="auto"/>
              <w:ind w:firstLineChars="200" w:firstLine="480"/>
              <w:rPr>
                <w:rFonts w:ascii="仿宋_GB2312" w:eastAsia="仿宋_GB2312"/>
                <w:sz w:val="24"/>
              </w:rPr>
            </w:pPr>
            <w:r w:rsidRPr="00066D6B">
              <w:rPr>
                <w:rFonts w:ascii="仿宋_GB2312" w:eastAsia="仿宋_GB2312"/>
                <w:sz w:val="24"/>
              </w:rPr>
              <w:t>开发一套适用于复杂工业环境的轮足机器人系统，突破传统机器人依赖预设信标导航的局限，融合动态视觉 SLAM、深度学习语义感知等技术，让机器人具备未知动态环境下的高精度定位、地图构建、实时避障及多地形通行能力，实现大型厂房、建筑工地的自主巡检与物资搬运。</w:t>
            </w:r>
          </w:p>
          <w:p w14:paraId="2931D7C3" w14:textId="77777777" w:rsidR="00A75E3D" w:rsidRPr="00066D6B" w:rsidRDefault="00A75E3D" w:rsidP="00066D6B">
            <w:pPr>
              <w:spacing w:line="360" w:lineRule="auto"/>
              <w:ind w:firstLineChars="200" w:firstLine="480"/>
              <w:rPr>
                <w:rFonts w:ascii="仿宋_GB2312" w:eastAsia="仿宋_GB2312" w:hint="eastAsia"/>
                <w:sz w:val="24"/>
              </w:rPr>
            </w:pPr>
          </w:p>
          <w:p w14:paraId="65D643EC" w14:textId="77777777" w:rsidR="00A75E3D" w:rsidRPr="00A75E3D" w:rsidRDefault="00066D6B" w:rsidP="00066D6B">
            <w:pPr>
              <w:spacing w:line="360" w:lineRule="auto"/>
              <w:ind w:firstLineChars="200" w:firstLine="562"/>
              <w:rPr>
                <w:rFonts w:ascii="仿宋_GB2312" w:eastAsia="仿宋_GB2312"/>
                <w:b/>
                <w:bCs/>
                <w:sz w:val="28"/>
                <w:szCs w:val="28"/>
              </w:rPr>
            </w:pPr>
            <w:r w:rsidRPr="00066D6B">
              <w:rPr>
                <w:rFonts w:ascii="仿宋_GB2312" w:eastAsia="仿宋_GB2312" w:hint="eastAsia"/>
                <w:b/>
                <w:bCs/>
                <w:sz w:val="28"/>
                <w:szCs w:val="28"/>
              </w:rPr>
              <w:t>研究意义：</w:t>
            </w:r>
          </w:p>
          <w:p w14:paraId="38273C6C" w14:textId="11F457BA" w:rsidR="00066D6B" w:rsidRPr="00066D6B" w:rsidRDefault="00066D6B" w:rsidP="00066D6B">
            <w:pPr>
              <w:spacing w:line="360" w:lineRule="auto"/>
              <w:ind w:firstLineChars="200" w:firstLine="480"/>
              <w:rPr>
                <w:rFonts w:ascii="仿宋_GB2312" w:eastAsia="仿宋_GB2312"/>
                <w:sz w:val="24"/>
              </w:rPr>
            </w:pPr>
            <w:r w:rsidRPr="00066D6B">
              <w:rPr>
                <w:rFonts w:ascii="仿宋_GB2312" w:eastAsia="仿宋_GB2312" w:hint="eastAsia"/>
                <w:sz w:val="24"/>
              </w:rPr>
              <w:t>1</w:t>
            </w:r>
            <w:r w:rsidRPr="00066D6B">
              <w:rPr>
                <w:rFonts w:ascii="仿宋_GB2312" w:eastAsia="仿宋_GB2312"/>
                <w:sz w:val="24"/>
              </w:rPr>
              <w:t>.</w:t>
            </w:r>
            <w:r w:rsidRPr="00066D6B">
              <w:rPr>
                <w:rFonts w:ascii="仿宋_GB2312" w:eastAsia="仿宋_GB2312" w:hint="eastAsia"/>
                <w:sz w:val="24"/>
              </w:rPr>
              <w:t>技术层面：</w:t>
            </w:r>
            <w:r w:rsidRPr="00066D6B">
              <w:rPr>
                <w:rFonts w:ascii="仿宋_GB2312" w:eastAsia="仿宋_GB2312"/>
                <w:sz w:val="24"/>
              </w:rPr>
              <w:t xml:space="preserve">解决传统机器人在动态 </w:t>
            </w:r>
            <w:r w:rsidRPr="00066D6B">
              <w:rPr>
                <w:rFonts w:ascii="仿宋_GB2312" w:eastAsia="仿宋_GB2312" w:hint="eastAsia"/>
                <w:sz w:val="24"/>
              </w:rPr>
              <w:t>、</w:t>
            </w:r>
            <w:r w:rsidRPr="00066D6B">
              <w:rPr>
                <w:rFonts w:ascii="仿宋_GB2312" w:eastAsia="仿宋_GB2312"/>
                <w:sz w:val="24"/>
              </w:rPr>
              <w:t>复杂工业环境中导航、避障能力不足的痛点，融合多学科技术（自动化、机械、计算机）提升轮足机器人的自主智能水平；</w:t>
            </w:r>
          </w:p>
          <w:p w14:paraId="5445CEB4" w14:textId="5B41B6DE" w:rsidR="00066D6B" w:rsidRPr="00066D6B" w:rsidRDefault="00066D6B" w:rsidP="00066D6B">
            <w:pPr>
              <w:spacing w:line="360" w:lineRule="auto"/>
              <w:ind w:firstLineChars="200" w:firstLine="480"/>
              <w:rPr>
                <w:rFonts w:ascii="仿宋_GB2312" w:eastAsia="仿宋_GB2312"/>
                <w:sz w:val="24"/>
              </w:rPr>
            </w:pPr>
            <w:r w:rsidRPr="00066D6B">
              <w:rPr>
                <w:rFonts w:ascii="仿宋_GB2312" w:eastAsia="仿宋_GB2312"/>
                <w:sz w:val="24"/>
              </w:rPr>
              <w:t>2.</w:t>
            </w:r>
            <w:r w:rsidRPr="00066D6B">
              <w:rPr>
                <w:rFonts w:ascii="仿宋_GB2312" w:eastAsia="仿宋_GB2312" w:hint="eastAsia"/>
                <w:sz w:val="24"/>
              </w:rPr>
              <w:t>应用层面：</w:t>
            </w:r>
            <w:r w:rsidRPr="00066D6B">
              <w:rPr>
                <w:rFonts w:ascii="仿宋_GB2312" w:eastAsia="仿宋_GB2312"/>
                <w:sz w:val="24"/>
              </w:rPr>
              <w:t xml:space="preserve">能替代人工完成工业场景中高危、重复的巡检 </w:t>
            </w:r>
            <w:r w:rsidRPr="00066D6B">
              <w:rPr>
                <w:rFonts w:ascii="仿宋_GB2312" w:eastAsia="仿宋_GB2312" w:hint="eastAsia"/>
                <w:sz w:val="24"/>
              </w:rPr>
              <w:t>、</w:t>
            </w:r>
            <w:r w:rsidRPr="00066D6B">
              <w:rPr>
                <w:rFonts w:ascii="仿宋_GB2312" w:eastAsia="仿宋_GB2312"/>
                <w:sz w:val="24"/>
              </w:rPr>
              <w:t>搬运任务，提升生产效率、降低安全风险，适配大型厂房、工地等实际工业需求。</w:t>
            </w:r>
          </w:p>
          <w:p w14:paraId="1517B692" w14:textId="77777777" w:rsidR="00066D6B" w:rsidRPr="00066D6B" w:rsidRDefault="00066D6B" w:rsidP="00066D6B">
            <w:pPr>
              <w:spacing w:line="360" w:lineRule="auto"/>
              <w:ind w:firstLineChars="200" w:firstLine="480"/>
              <w:rPr>
                <w:rFonts w:ascii="仿宋_GB2312" w:eastAsia="仿宋_GB2312"/>
                <w:sz w:val="24"/>
              </w:rPr>
            </w:pPr>
            <w:r w:rsidRPr="00066D6B">
              <w:rPr>
                <w:rFonts w:ascii="仿宋_GB2312" w:eastAsia="仿宋_GB2312"/>
                <w:sz w:val="24"/>
              </w:rPr>
              <w:t xml:space="preserve"> </w:t>
            </w:r>
          </w:p>
          <w:p w14:paraId="49C3B716" w14:textId="77300918" w:rsidR="00066D6B" w:rsidRPr="00066D6B" w:rsidRDefault="00066D6B" w:rsidP="00066D6B">
            <w:pPr>
              <w:spacing w:line="360" w:lineRule="auto"/>
              <w:ind w:firstLineChars="200" w:firstLine="562"/>
              <w:rPr>
                <w:rFonts w:ascii="仿宋_GB2312" w:eastAsia="仿宋_GB2312"/>
                <w:b/>
                <w:bCs/>
                <w:sz w:val="28"/>
                <w:szCs w:val="28"/>
              </w:rPr>
            </w:pPr>
            <w:r w:rsidRPr="00066D6B">
              <w:rPr>
                <w:rFonts w:ascii="仿宋_GB2312" w:eastAsia="仿宋_GB2312" w:hint="eastAsia"/>
                <w:b/>
                <w:bCs/>
                <w:sz w:val="28"/>
                <w:szCs w:val="28"/>
              </w:rPr>
              <w:t>国内</w:t>
            </w:r>
            <w:r w:rsidR="00A75E3D" w:rsidRPr="00A75E3D">
              <w:rPr>
                <w:rFonts w:ascii="仿宋_GB2312" w:eastAsia="仿宋_GB2312" w:hint="eastAsia"/>
                <w:b/>
                <w:bCs/>
                <w:sz w:val="28"/>
                <w:szCs w:val="28"/>
              </w:rPr>
              <w:t>外</w:t>
            </w:r>
            <w:r w:rsidRPr="00066D6B">
              <w:rPr>
                <w:rFonts w:ascii="仿宋_GB2312" w:eastAsia="仿宋_GB2312" w:hint="eastAsia"/>
                <w:b/>
                <w:bCs/>
                <w:sz w:val="28"/>
                <w:szCs w:val="28"/>
              </w:rPr>
              <w:t>研究现状及分析</w:t>
            </w:r>
            <w:r w:rsidR="00A75E3D" w:rsidRPr="00A75E3D">
              <w:rPr>
                <w:rFonts w:ascii="仿宋_GB2312" w:eastAsia="仿宋_GB2312" w:hint="eastAsia"/>
                <w:b/>
                <w:bCs/>
                <w:sz w:val="28"/>
                <w:szCs w:val="28"/>
              </w:rPr>
              <w:t>：</w:t>
            </w:r>
          </w:p>
          <w:p w14:paraId="74539BBC" w14:textId="218BF9A1" w:rsidR="00066D6B" w:rsidRPr="00066D6B" w:rsidRDefault="00066D6B" w:rsidP="00066D6B">
            <w:pPr>
              <w:spacing w:line="360" w:lineRule="auto"/>
              <w:ind w:firstLineChars="200" w:firstLine="480"/>
              <w:rPr>
                <w:rFonts w:ascii="仿宋_GB2312" w:eastAsia="仿宋_GB2312" w:hint="eastAsia"/>
                <w:sz w:val="24"/>
              </w:rPr>
            </w:pPr>
            <w:r w:rsidRPr="00066D6B">
              <w:rPr>
                <w:rFonts w:ascii="仿宋_GB2312" w:eastAsia="仿宋_GB2312" w:hint="eastAsia"/>
                <w:sz w:val="24"/>
              </w:rPr>
              <w:t>近年来，随着智能机器人技术的快速发展，国内</w:t>
            </w:r>
            <w:r w:rsidR="00A75E3D">
              <w:rPr>
                <w:rFonts w:ascii="仿宋_GB2312" w:eastAsia="仿宋_GB2312" w:hint="eastAsia"/>
                <w:sz w:val="24"/>
              </w:rPr>
              <w:t>外</w:t>
            </w:r>
            <w:r w:rsidRPr="00066D6B">
              <w:rPr>
                <w:rFonts w:ascii="仿宋_GB2312" w:eastAsia="仿宋_GB2312" w:hint="eastAsia"/>
                <w:sz w:val="24"/>
              </w:rPr>
              <w:t>学者在巡检机器人、自动导引车（AGV）及物资搬运小车的路径规划与避障控制领域取得了显著成果，其核心研究方向集中在算法优化、硬件集成及多技术融合等方面。</w:t>
            </w:r>
          </w:p>
          <w:p w14:paraId="468A65D8" w14:textId="77777777" w:rsidR="00066D6B" w:rsidRPr="00066D6B" w:rsidRDefault="00066D6B" w:rsidP="00066D6B">
            <w:pPr>
              <w:spacing w:line="360" w:lineRule="auto"/>
              <w:ind w:firstLineChars="200" w:firstLine="480"/>
              <w:rPr>
                <w:rFonts w:ascii="仿宋_GB2312" w:eastAsia="仿宋_GB2312" w:hint="eastAsia"/>
                <w:sz w:val="24"/>
              </w:rPr>
            </w:pPr>
            <w:r w:rsidRPr="00066D6B">
              <w:rPr>
                <w:rFonts w:ascii="仿宋_GB2312" w:eastAsia="仿宋_GB2312" w:hint="eastAsia"/>
                <w:sz w:val="24"/>
              </w:rPr>
              <w:t>在巡检机器人领域，解婧陶（2025）针对复杂环境下机器人因变负载特性导致的路径规划问题，提出了一种基于STM32单片机的自动避障控制方法。该方法通过结合A*算法全局路径规划和PID动态调控，有效解决了局部最优和运动稳定性问题，实验表明其能显著提升路径效率和关节转矩性能[2]。这一研究为嵌入式系统在动态环境中的应用提供了实践参考，但未涉及多传感器融合下的实时性优化问题。</w:t>
            </w:r>
          </w:p>
          <w:p w14:paraId="4671F4B2" w14:textId="77777777" w:rsidR="00066D6B" w:rsidRPr="00066D6B" w:rsidRDefault="00066D6B" w:rsidP="00066D6B">
            <w:pPr>
              <w:spacing w:line="360" w:lineRule="auto"/>
              <w:ind w:firstLineChars="200" w:firstLine="480"/>
              <w:rPr>
                <w:rFonts w:ascii="仿宋_GB2312" w:eastAsia="仿宋_GB2312" w:hint="eastAsia"/>
                <w:sz w:val="24"/>
              </w:rPr>
            </w:pPr>
            <w:r w:rsidRPr="00066D6B">
              <w:rPr>
                <w:rFonts w:ascii="仿宋_GB2312" w:eastAsia="仿宋_GB2312" w:hint="eastAsia"/>
                <w:sz w:val="24"/>
              </w:rPr>
              <w:lastRenderedPageBreak/>
              <w:t>AGV的路径规划方面，赵倩等（2025）通过改进A算法与动态窗口法（DWA）的融合，解决了传统A算法冗余节点多、路径不平滑的缺陷。其创新点在于引入自适应评价函数和Floyd双向平滑优化，既减少了转向次数，又通过DWA实现了动态避障[3]。该方法的全局-局部协同规划思路代表了当前AGV研究的趋势，但算法在超大规模环境中的计算效率仍有提升空间。</w:t>
            </w:r>
          </w:p>
          <w:p w14:paraId="1CC539B7" w14:textId="77777777" w:rsidR="00066D6B" w:rsidRPr="00066D6B" w:rsidRDefault="00066D6B" w:rsidP="00066D6B">
            <w:pPr>
              <w:spacing w:line="360" w:lineRule="auto"/>
              <w:ind w:firstLineChars="200" w:firstLine="480"/>
              <w:rPr>
                <w:rFonts w:ascii="仿宋_GB2312" w:eastAsia="仿宋_GB2312" w:hint="eastAsia"/>
                <w:sz w:val="24"/>
              </w:rPr>
            </w:pPr>
            <w:r w:rsidRPr="00066D6B">
              <w:rPr>
                <w:rFonts w:ascii="仿宋_GB2312" w:eastAsia="仿宋_GB2312" w:hint="eastAsia"/>
                <w:sz w:val="24"/>
              </w:rPr>
              <w:t>物资搬运小车的智能化设计则以硬件集成为特色。葛金梅等（2024）基于STM32开发了融合OpenMV视觉识别、超声波避障及机械臂控制的搬运系统，突出了APP远程交互与麦克纳姆轮全向移动的灵活性[4]。此类研究体现了物联网技术在物流自动化中的渗透，但多模态传感器的协同精度与抗干扰能力仍需进一步验证。</w:t>
            </w:r>
          </w:p>
          <w:p w14:paraId="5543EE48" w14:textId="0198E424" w:rsidR="00066D6B" w:rsidRPr="00066D6B" w:rsidRDefault="00066D6B" w:rsidP="00066D6B">
            <w:pPr>
              <w:spacing w:line="360" w:lineRule="auto"/>
              <w:ind w:firstLineChars="200" w:firstLine="562"/>
              <w:rPr>
                <w:rFonts w:ascii="仿宋_GB2312" w:eastAsia="仿宋_GB2312" w:hint="eastAsia"/>
                <w:b/>
                <w:bCs/>
                <w:sz w:val="28"/>
                <w:szCs w:val="28"/>
              </w:rPr>
            </w:pPr>
            <w:r w:rsidRPr="00066D6B">
              <w:rPr>
                <w:rFonts w:ascii="仿宋_GB2312" w:eastAsia="仿宋_GB2312" w:hint="eastAsia"/>
                <w:b/>
                <w:bCs/>
                <w:sz w:val="28"/>
                <w:szCs w:val="28"/>
              </w:rPr>
              <w:t>现状分析与趋势预测</w:t>
            </w:r>
            <w:r w:rsidR="00A75E3D">
              <w:rPr>
                <w:rFonts w:ascii="仿宋_GB2312" w:eastAsia="仿宋_GB2312" w:hint="eastAsia"/>
                <w:b/>
                <w:bCs/>
                <w:sz w:val="28"/>
                <w:szCs w:val="28"/>
              </w:rPr>
              <w:t>：</w:t>
            </w:r>
          </w:p>
          <w:p w14:paraId="2A1920F7" w14:textId="77777777" w:rsidR="00066D6B" w:rsidRPr="00066D6B" w:rsidRDefault="00066D6B" w:rsidP="00066D6B">
            <w:pPr>
              <w:spacing w:line="360" w:lineRule="auto"/>
              <w:ind w:firstLineChars="200" w:firstLine="480"/>
              <w:rPr>
                <w:rFonts w:ascii="仿宋_GB2312" w:eastAsia="仿宋_GB2312" w:hint="eastAsia"/>
                <w:sz w:val="24"/>
              </w:rPr>
            </w:pPr>
            <w:r w:rsidRPr="00066D6B">
              <w:rPr>
                <w:rFonts w:ascii="仿宋_GB2312" w:eastAsia="仿宋_GB2312" w:hint="eastAsia"/>
                <w:sz w:val="24"/>
              </w:rPr>
              <w:t>当前国内研究呈现以下特点：</w:t>
            </w:r>
          </w:p>
          <w:p w14:paraId="21127149" w14:textId="54BF1379" w:rsidR="00066D6B" w:rsidRPr="00066D6B" w:rsidRDefault="00066D6B" w:rsidP="00066D6B">
            <w:pPr>
              <w:tabs>
                <w:tab w:val="left" w:pos="720"/>
              </w:tabs>
              <w:spacing w:line="360" w:lineRule="auto"/>
              <w:ind w:firstLineChars="200" w:firstLine="480"/>
              <w:rPr>
                <w:rFonts w:ascii="仿宋_GB2312" w:eastAsia="仿宋_GB2312" w:hint="eastAsia"/>
                <w:sz w:val="24"/>
              </w:rPr>
            </w:pPr>
            <w:r w:rsidRPr="00066D6B">
              <w:rPr>
                <w:rFonts w:ascii="仿宋_GB2312" w:eastAsia="仿宋_GB2312" w:hint="eastAsia"/>
                <w:sz w:val="24"/>
              </w:rPr>
              <w:t>算法层面：传统路径规划算法（如A*）通过启发式改进（如自适应函数）和混合策略（A*+DWA、A*+PID）得到优化，但实时性与复杂环境适应性仍是瓶颈。</w:t>
            </w:r>
          </w:p>
          <w:p w14:paraId="5B90B0EB" w14:textId="5F9ADEA0" w:rsidR="00066D6B" w:rsidRPr="00066D6B" w:rsidRDefault="00066D6B" w:rsidP="00066D6B">
            <w:pPr>
              <w:tabs>
                <w:tab w:val="left" w:pos="720"/>
              </w:tabs>
              <w:spacing w:line="360" w:lineRule="auto"/>
              <w:ind w:firstLineChars="200" w:firstLine="480"/>
              <w:rPr>
                <w:rFonts w:ascii="仿宋_GB2312" w:eastAsia="仿宋_GB2312" w:hint="eastAsia"/>
                <w:sz w:val="24"/>
              </w:rPr>
            </w:pPr>
            <w:r w:rsidRPr="00066D6B">
              <w:rPr>
                <w:rFonts w:ascii="仿宋_GB2312" w:eastAsia="仿宋_GB2312" w:hint="eastAsia"/>
                <w:sz w:val="24"/>
              </w:rPr>
              <w:t>硬件层面：STM32等嵌入式平台因成本低、扩展性强被广泛应用，但算力限制导致高阶算法（如深度学习）部署困难。</w:t>
            </w:r>
          </w:p>
          <w:p w14:paraId="58E01870" w14:textId="6174F9AA" w:rsidR="00066D6B" w:rsidRPr="00066D6B" w:rsidRDefault="00066D6B" w:rsidP="00066D6B">
            <w:pPr>
              <w:tabs>
                <w:tab w:val="left" w:pos="720"/>
              </w:tabs>
              <w:spacing w:line="360" w:lineRule="auto"/>
              <w:ind w:firstLineChars="200" w:firstLine="480"/>
              <w:rPr>
                <w:rFonts w:ascii="仿宋_GB2312" w:eastAsia="仿宋_GB2312" w:hint="eastAsia"/>
                <w:sz w:val="24"/>
              </w:rPr>
            </w:pPr>
            <w:r w:rsidRPr="00066D6B">
              <w:rPr>
                <w:rFonts w:ascii="仿宋_GB2312" w:eastAsia="仿宋_GB2312" w:hint="eastAsia"/>
                <w:sz w:val="24"/>
              </w:rPr>
              <w:t>应用场景：从单一避障向多任务协同延伸，凸显了机电一体化设计的必要性。</w:t>
            </w:r>
          </w:p>
          <w:p w14:paraId="28165E33" w14:textId="77777777" w:rsidR="00066D6B" w:rsidRPr="00066D6B" w:rsidRDefault="00066D6B" w:rsidP="00066D6B">
            <w:pPr>
              <w:spacing w:line="360" w:lineRule="auto"/>
              <w:ind w:firstLineChars="200" w:firstLine="480"/>
              <w:rPr>
                <w:rFonts w:ascii="仿宋_GB2312" w:eastAsia="仿宋_GB2312" w:hint="eastAsia"/>
                <w:sz w:val="24"/>
              </w:rPr>
            </w:pPr>
            <w:r w:rsidRPr="00066D6B">
              <w:rPr>
                <w:rFonts w:ascii="仿宋_GB2312" w:eastAsia="仿宋_GB2312" w:hint="eastAsia"/>
                <w:sz w:val="24"/>
              </w:rPr>
              <w:t>未来研究方向与本项目高度契合：</w:t>
            </w:r>
          </w:p>
          <w:p w14:paraId="7D289860" w14:textId="77777777" w:rsidR="00066D6B" w:rsidRPr="00066D6B" w:rsidRDefault="00066D6B" w:rsidP="00066D6B">
            <w:pPr>
              <w:tabs>
                <w:tab w:val="left" w:pos="720"/>
              </w:tabs>
              <w:spacing w:line="360" w:lineRule="auto"/>
              <w:ind w:firstLineChars="200" w:firstLine="480"/>
              <w:rPr>
                <w:rFonts w:ascii="仿宋_GB2312" w:eastAsia="仿宋_GB2312" w:hint="eastAsia"/>
                <w:sz w:val="24"/>
              </w:rPr>
            </w:pPr>
            <w:r w:rsidRPr="00066D6B">
              <w:rPr>
                <w:rFonts w:ascii="仿宋_GB2312" w:eastAsia="仿宋_GB2312" w:hint="eastAsia"/>
                <w:sz w:val="24"/>
              </w:rPr>
              <w:t>导航技术革新：摒弃传统预设信标依赖，采用动态视觉 SLAM 技术，解决了环境变化、动态障碍物干扰下的定位与地图构建难题。</w:t>
            </w:r>
          </w:p>
          <w:p w14:paraId="196A9084" w14:textId="77777777" w:rsidR="00066D6B" w:rsidRPr="00066D6B" w:rsidRDefault="00066D6B" w:rsidP="00066D6B">
            <w:pPr>
              <w:tabs>
                <w:tab w:val="left" w:pos="720"/>
              </w:tabs>
              <w:spacing w:line="360" w:lineRule="auto"/>
              <w:ind w:firstLineChars="200" w:firstLine="480"/>
              <w:rPr>
                <w:rFonts w:ascii="仿宋_GB2312" w:eastAsia="仿宋_GB2312" w:hint="eastAsia"/>
                <w:sz w:val="24"/>
              </w:rPr>
            </w:pPr>
            <w:r w:rsidRPr="00066D6B">
              <w:rPr>
                <w:rFonts w:ascii="仿宋_GB2312" w:eastAsia="仿宋_GB2312" w:hint="eastAsia"/>
                <w:sz w:val="24"/>
              </w:rPr>
              <w:t>多能力融合升级：结合深度学习语义感知 + 轮足机器人平台，同时实现高精度自主定位、动态障碍实时规避、多地形通过等复合功能。</w:t>
            </w:r>
          </w:p>
          <w:p w14:paraId="2836D253" w14:textId="77777777" w:rsidR="00066D6B" w:rsidRPr="00066D6B" w:rsidRDefault="00066D6B" w:rsidP="00066D6B">
            <w:pPr>
              <w:tabs>
                <w:tab w:val="left" w:pos="720"/>
              </w:tabs>
              <w:spacing w:line="360" w:lineRule="auto"/>
              <w:ind w:firstLineChars="200" w:firstLine="480"/>
              <w:rPr>
                <w:rFonts w:ascii="仿宋_GB2312" w:eastAsia="仿宋_GB2312" w:hint="eastAsia"/>
                <w:sz w:val="24"/>
              </w:rPr>
            </w:pPr>
            <w:r w:rsidRPr="00066D6B">
              <w:rPr>
                <w:rFonts w:ascii="仿宋_GB2312" w:eastAsia="仿宋_GB2312" w:hint="eastAsia"/>
                <w:sz w:val="24"/>
              </w:rPr>
              <w:t>复杂场景适配优化：针对大型厂房、建筑工地等复杂工业环境，设计 “静态地图 + 动态感知” 的双重方案，兼顾静态定位稳定性与动态环境适应性。</w:t>
            </w:r>
          </w:p>
          <w:p w14:paraId="51747225" w14:textId="77777777" w:rsidR="00E94392" w:rsidRPr="00066D6B" w:rsidRDefault="00E94392" w:rsidP="00066D6B">
            <w:pPr>
              <w:spacing w:line="360" w:lineRule="auto"/>
              <w:ind w:left="480" w:rightChars="46" w:right="97" w:hangingChars="200" w:hanging="480"/>
              <w:rPr>
                <w:rFonts w:ascii="仿宋_GB2312" w:eastAsia="仿宋_GB2312"/>
                <w:sz w:val="24"/>
              </w:rPr>
            </w:pPr>
          </w:p>
        </w:tc>
      </w:tr>
    </w:tbl>
    <w:p w14:paraId="29330E1C" w14:textId="4CDE8FFD" w:rsidR="00E94392" w:rsidRDefault="00C717E1">
      <w:pPr>
        <w:rPr>
          <w:sz w:val="32"/>
          <w:szCs w:val="32"/>
        </w:rPr>
      </w:pPr>
      <w:r w:rsidRPr="00C717E1">
        <w:rPr>
          <w:rFonts w:ascii="仿宋_GB2312" w:eastAsia="仿宋_GB2312" w:hint="eastAsia"/>
          <w:b/>
          <w:sz w:val="32"/>
          <w:szCs w:val="32"/>
        </w:rPr>
        <w:lastRenderedPageBreak/>
        <w:t>四</w:t>
      </w:r>
      <w:r w:rsidR="00FF12DC">
        <w:rPr>
          <w:rFonts w:ascii="仿宋_GB2312" w:eastAsia="仿宋_GB2312" w:hint="eastAsia"/>
          <w:b/>
          <w:sz w:val="32"/>
          <w:szCs w:val="32"/>
        </w:rPr>
        <w:t>、主要研究内容和目标</w:t>
      </w:r>
      <w:r w:rsidR="00FF12DC" w:rsidRPr="001A6F91">
        <w:rPr>
          <w:rFonts w:ascii="仿宋_GB2312" w:eastAsia="仿宋_GB2312" w:hint="eastAsia"/>
          <w:b/>
          <w:sz w:val="24"/>
        </w:rPr>
        <w:t>（包括研究方案和技术路线）</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88"/>
      </w:tblGrid>
      <w:tr w:rsidR="00E94392" w14:paraId="735EAB2D" w14:textId="77777777" w:rsidTr="008F4C2A">
        <w:trPr>
          <w:cantSplit/>
          <w:trHeight w:val="12184"/>
        </w:trPr>
        <w:tc>
          <w:tcPr>
            <w:tcW w:w="9288" w:type="dxa"/>
          </w:tcPr>
          <w:p w14:paraId="5D43A120" w14:textId="77777777" w:rsidR="00DD1B24" w:rsidRDefault="00D85547" w:rsidP="00DD1B24">
            <w:pPr>
              <w:tabs>
                <w:tab w:val="left" w:pos="720"/>
              </w:tabs>
              <w:spacing w:line="360" w:lineRule="auto"/>
              <w:rPr>
                <w:rFonts w:ascii="仿宋_GB2312" w:eastAsia="仿宋_GB2312"/>
                <w:sz w:val="24"/>
              </w:rPr>
            </w:pPr>
            <w:r w:rsidRPr="00D85547">
              <w:rPr>
                <w:rFonts w:ascii="仿宋_GB2312" w:eastAsia="仿宋_GB2312"/>
                <w:b/>
                <w:bCs/>
                <w:sz w:val="28"/>
                <w:szCs w:val="28"/>
              </w:rPr>
              <w:lastRenderedPageBreak/>
              <w:t>研究目标：</w:t>
            </w:r>
            <w:r w:rsidRPr="00D85547">
              <w:rPr>
                <w:rFonts w:ascii="仿宋_GB2312" w:eastAsia="仿宋_GB2312"/>
                <w:sz w:val="24"/>
              </w:rPr>
              <w:t> </w:t>
            </w:r>
          </w:p>
          <w:p w14:paraId="205D97F0" w14:textId="69A0EA26" w:rsidR="00F3302A" w:rsidRDefault="00D85547" w:rsidP="00DD1B24">
            <w:pPr>
              <w:tabs>
                <w:tab w:val="left" w:pos="720"/>
              </w:tabs>
              <w:spacing w:line="360" w:lineRule="auto"/>
              <w:rPr>
                <w:rFonts w:ascii="仿宋_GB2312" w:eastAsia="仿宋_GB2312" w:hint="eastAsia"/>
                <w:sz w:val="24"/>
              </w:rPr>
            </w:pPr>
            <w:r w:rsidRPr="00D85547">
              <w:rPr>
                <w:rFonts w:ascii="仿宋_GB2312" w:eastAsia="仿宋_GB2312"/>
                <w:sz w:val="24"/>
              </w:rPr>
              <w:t>研制一台轮足机器人样机，在模拟工业环境中实现动态避障、自主越障，并完成物资运送与巡检演示。</w:t>
            </w:r>
          </w:p>
          <w:p w14:paraId="27AB1713" w14:textId="77777777" w:rsidR="00DD1B24" w:rsidRDefault="00236897" w:rsidP="00DD1B24">
            <w:pPr>
              <w:tabs>
                <w:tab w:val="left" w:pos="720"/>
              </w:tabs>
              <w:spacing w:line="360" w:lineRule="auto"/>
              <w:rPr>
                <w:rFonts w:ascii="仿宋_GB2312" w:eastAsia="仿宋_GB2312"/>
                <w:b/>
                <w:bCs/>
                <w:sz w:val="24"/>
              </w:rPr>
            </w:pPr>
            <w:r w:rsidRPr="007550CB">
              <w:rPr>
                <w:rFonts w:ascii="仿宋_GB2312" w:eastAsia="仿宋_GB2312" w:hint="eastAsia"/>
                <w:b/>
                <w:bCs/>
                <w:sz w:val="28"/>
                <w:szCs w:val="28"/>
              </w:rPr>
              <w:t>总体</w:t>
            </w:r>
            <w:r w:rsidR="003F4D2F" w:rsidRPr="007550CB">
              <w:rPr>
                <w:rFonts w:ascii="仿宋_GB2312" w:eastAsia="仿宋_GB2312" w:hint="eastAsia"/>
                <w:b/>
                <w:bCs/>
                <w:sz w:val="28"/>
                <w:szCs w:val="28"/>
              </w:rPr>
              <w:t>技术路线：</w:t>
            </w:r>
            <w:r w:rsidRPr="00236897">
              <w:rPr>
                <w:rFonts w:ascii="仿宋_GB2312" w:eastAsia="仿宋_GB2312"/>
                <w:b/>
                <w:bCs/>
                <w:sz w:val="24"/>
              </w:rPr>
              <w:t xml:space="preserve"> </w:t>
            </w:r>
          </w:p>
          <w:p w14:paraId="29F29614" w14:textId="2E12F0C2" w:rsidR="007550CB" w:rsidRPr="00DD1B24" w:rsidRDefault="00236897" w:rsidP="00DD1B24">
            <w:pPr>
              <w:tabs>
                <w:tab w:val="left" w:pos="720"/>
              </w:tabs>
              <w:spacing w:line="360" w:lineRule="auto"/>
              <w:rPr>
                <w:rFonts w:ascii="仿宋_GB2312" w:eastAsia="仿宋_GB2312"/>
                <w:sz w:val="24"/>
              </w:rPr>
            </w:pPr>
            <w:r w:rsidRPr="00236897">
              <w:rPr>
                <w:rFonts w:ascii="仿宋_GB2312" w:eastAsia="仿宋_GB2312"/>
                <w:sz w:val="24"/>
              </w:rPr>
              <w:t>本项目遵循</w:t>
            </w:r>
            <w:r w:rsidRPr="00236897">
              <w:rPr>
                <w:rFonts w:ascii="仿宋_GB2312" w:eastAsia="仿宋_GB2312"/>
                <w:sz w:val="24"/>
              </w:rPr>
              <w:t> </w:t>
            </w:r>
            <w:r w:rsidRPr="00236897">
              <w:rPr>
                <w:rFonts w:ascii="仿宋_GB2312" w:eastAsia="仿宋_GB2312"/>
                <w:b/>
                <w:bCs/>
                <w:sz w:val="24"/>
              </w:rPr>
              <w:t>“</w:t>
            </w:r>
            <w:r w:rsidRPr="00236897">
              <w:rPr>
                <w:rFonts w:ascii="仿宋_GB2312" w:eastAsia="仿宋_GB2312"/>
                <w:b/>
                <w:bCs/>
                <w:sz w:val="24"/>
              </w:rPr>
              <w:t>感知-决策-行动</w:t>
            </w:r>
            <w:r w:rsidRPr="00236897">
              <w:rPr>
                <w:rFonts w:ascii="仿宋_GB2312" w:eastAsia="仿宋_GB2312"/>
                <w:b/>
                <w:bCs/>
                <w:sz w:val="24"/>
              </w:rPr>
              <w:t>”</w:t>
            </w:r>
            <w:r w:rsidRPr="00236897">
              <w:rPr>
                <w:rFonts w:ascii="仿宋_GB2312" w:eastAsia="仿宋_GB2312"/>
                <w:sz w:val="24"/>
              </w:rPr>
              <w:t> </w:t>
            </w:r>
            <w:r w:rsidRPr="00236897">
              <w:rPr>
                <w:rFonts w:ascii="仿宋_GB2312" w:eastAsia="仿宋_GB2312"/>
                <w:sz w:val="24"/>
              </w:rPr>
              <w:t>的机器人系统架构，以</w:t>
            </w:r>
            <w:r w:rsidRPr="00236897">
              <w:rPr>
                <w:rFonts w:ascii="仿宋_GB2312" w:eastAsia="仿宋_GB2312"/>
                <w:sz w:val="24"/>
              </w:rPr>
              <w:t> </w:t>
            </w:r>
            <w:r w:rsidRPr="00236897">
              <w:rPr>
                <w:rFonts w:ascii="仿宋_GB2312" w:eastAsia="仿宋_GB2312"/>
                <w:b/>
                <w:bCs/>
                <w:sz w:val="24"/>
              </w:rPr>
              <w:t>ROS 2</w:t>
            </w:r>
            <w:r w:rsidRPr="00236897">
              <w:rPr>
                <w:rFonts w:ascii="仿宋_GB2312" w:eastAsia="仿宋_GB2312"/>
                <w:sz w:val="24"/>
              </w:rPr>
              <w:t> </w:t>
            </w:r>
            <w:r w:rsidRPr="00236897">
              <w:rPr>
                <w:rFonts w:ascii="仿宋_GB2312" w:eastAsia="仿宋_GB2312"/>
                <w:sz w:val="24"/>
              </w:rPr>
              <w:t>为软件框架，以</w:t>
            </w:r>
            <w:r w:rsidRPr="00236897">
              <w:rPr>
                <w:rFonts w:ascii="仿宋_GB2312" w:eastAsia="仿宋_GB2312"/>
                <w:sz w:val="24"/>
              </w:rPr>
              <w:t> </w:t>
            </w:r>
            <w:r w:rsidRPr="00236897">
              <w:rPr>
                <w:rFonts w:ascii="仿宋_GB2312" w:eastAsia="仿宋_GB2312"/>
                <w:b/>
                <w:bCs/>
                <w:sz w:val="24"/>
              </w:rPr>
              <w:t>Kimera</w:t>
            </w:r>
            <w:r w:rsidRPr="00236897">
              <w:rPr>
                <w:rFonts w:ascii="仿宋_GB2312" w:eastAsia="仿宋_GB2312"/>
                <w:sz w:val="24"/>
              </w:rPr>
              <w:t> </w:t>
            </w:r>
            <w:r w:rsidRPr="00236897">
              <w:rPr>
                <w:rFonts w:ascii="仿宋_GB2312" w:eastAsia="仿宋_GB2312"/>
                <w:sz w:val="24"/>
              </w:rPr>
              <w:t>和</w:t>
            </w:r>
            <w:r w:rsidRPr="00236897">
              <w:rPr>
                <w:rFonts w:ascii="仿宋_GB2312" w:eastAsia="仿宋_GB2312"/>
                <w:sz w:val="24"/>
              </w:rPr>
              <w:t> </w:t>
            </w:r>
            <w:r w:rsidRPr="00236897">
              <w:rPr>
                <w:rFonts w:ascii="仿宋_GB2312" w:eastAsia="仿宋_GB2312"/>
                <w:b/>
                <w:bCs/>
                <w:sz w:val="24"/>
              </w:rPr>
              <w:t>深度学习模型</w:t>
            </w:r>
            <w:r w:rsidRPr="00236897">
              <w:rPr>
                <w:rFonts w:ascii="仿宋_GB2312" w:eastAsia="仿宋_GB2312"/>
                <w:sz w:val="24"/>
              </w:rPr>
              <w:t> </w:t>
            </w:r>
            <w:r w:rsidRPr="00236897">
              <w:rPr>
                <w:rFonts w:ascii="仿宋_GB2312" w:eastAsia="仿宋_GB2312"/>
                <w:sz w:val="24"/>
              </w:rPr>
              <w:t>为算法核心，通过模块化设计，分阶段实现轮足机器人在复杂工业环境下的智能感知与自主作业。</w:t>
            </w:r>
            <w:r w:rsidR="00D85547" w:rsidRPr="00D85547">
              <w:rPr>
                <w:rFonts w:ascii="仿宋_GB2312" w:eastAsia="仿宋_GB2312"/>
                <w:sz w:val="24"/>
              </w:rPr>
              <w:br/>
            </w:r>
            <w:r w:rsidR="007550CB" w:rsidRPr="00A75E3D">
              <w:rPr>
                <w:rFonts w:ascii="仿宋_GB2312" w:eastAsia="仿宋_GB2312" w:hint="eastAsia"/>
                <w:b/>
                <w:bCs/>
                <w:sz w:val="28"/>
                <w:szCs w:val="28"/>
              </w:rPr>
              <w:t>研究方案：</w:t>
            </w:r>
          </w:p>
          <w:p w14:paraId="458DDB46" w14:textId="447DD21E" w:rsidR="003F4D2F" w:rsidRPr="007550CB" w:rsidRDefault="003F4D2F" w:rsidP="006763E9">
            <w:pPr>
              <w:tabs>
                <w:tab w:val="left" w:pos="720"/>
              </w:tabs>
              <w:spacing w:line="360" w:lineRule="auto"/>
              <w:rPr>
                <w:rFonts w:ascii="仿宋_GB2312" w:eastAsia="仿宋_GB2312" w:hint="eastAsia"/>
                <w:b/>
                <w:bCs/>
                <w:sz w:val="24"/>
              </w:rPr>
            </w:pPr>
            <w:r w:rsidRPr="00236897">
              <w:rPr>
                <w:rFonts w:ascii="仿宋_GB2312" w:eastAsia="仿宋_GB2312" w:hint="eastAsia"/>
                <w:sz w:val="28"/>
                <w:szCs w:val="28"/>
              </w:rPr>
              <w:t>1. SLAM定位与建图模块</w:t>
            </w:r>
          </w:p>
          <w:p w14:paraId="26CADF63" w14:textId="0C63C0BF" w:rsidR="003F4D2F" w:rsidRPr="00236897" w:rsidRDefault="003F4D2F" w:rsidP="00236897">
            <w:pPr>
              <w:tabs>
                <w:tab w:val="left" w:pos="720"/>
              </w:tabs>
              <w:spacing w:line="360" w:lineRule="auto"/>
              <w:ind w:firstLineChars="200" w:firstLine="482"/>
              <w:rPr>
                <w:rFonts w:ascii="仿宋_GB2312" w:eastAsia="仿宋_GB2312" w:hint="eastAsia"/>
                <w:sz w:val="24"/>
              </w:rPr>
            </w:pPr>
            <w:r w:rsidRPr="00236897">
              <w:rPr>
                <w:rFonts w:ascii="仿宋_GB2312" w:eastAsia="仿宋_GB2312" w:hint="eastAsia"/>
                <w:b/>
                <w:bCs/>
                <w:sz w:val="24"/>
              </w:rPr>
              <w:t>核心功能</w:t>
            </w:r>
            <w:r w:rsidRPr="00236897">
              <w:rPr>
                <w:rFonts w:ascii="仿宋_GB2312" w:eastAsia="仿宋_GB2312" w:hint="eastAsia"/>
                <w:sz w:val="24"/>
              </w:rPr>
              <w:t>：提供机器人的厘米级实时位姿，并构建环境的全局一致性3D地图。</w:t>
            </w:r>
          </w:p>
          <w:p w14:paraId="2DF5C5F3" w14:textId="62E99AAD" w:rsidR="003F4D2F" w:rsidRPr="00236897" w:rsidRDefault="003F4D2F" w:rsidP="00236897">
            <w:pPr>
              <w:tabs>
                <w:tab w:val="left" w:pos="720"/>
              </w:tabs>
              <w:spacing w:line="360" w:lineRule="auto"/>
              <w:ind w:firstLineChars="200" w:firstLine="482"/>
              <w:rPr>
                <w:rFonts w:ascii="仿宋_GB2312" w:eastAsia="仿宋_GB2312"/>
                <w:sz w:val="24"/>
              </w:rPr>
            </w:pPr>
            <w:r w:rsidRPr="00236897">
              <w:rPr>
                <w:rFonts w:ascii="仿宋_GB2312" w:eastAsia="仿宋_GB2312" w:hint="eastAsia"/>
                <w:b/>
                <w:bCs/>
                <w:sz w:val="24"/>
              </w:rPr>
              <w:t>技术方案</w:t>
            </w:r>
            <w:r w:rsidRPr="00236897">
              <w:rPr>
                <w:rFonts w:ascii="仿宋_GB2312" w:eastAsia="仿宋_GB2312" w:hint="eastAsia"/>
                <w:sz w:val="24"/>
              </w:rPr>
              <w:t>：采用 Kimera 作为核心框架。Kimera-VIO：进行视觉-惯性紧耦合里程计计算，提供高频、平滑的位姿估计。Kimera-Semantics：实时构建带语义标签的3D网格地图，为后续的地形识别和导航提供丰富信息。</w:t>
            </w:r>
          </w:p>
          <w:p w14:paraId="41472134" w14:textId="068922FE" w:rsidR="003F4D2F" w:rsidRDefault="003F4D2F" w:rsidP="00DD1B24">
            <w:pPr>
              <w:tabs>
                <w:tab w:val="left" w:pos="720"/>
              </w:tabs>
              <w:spacing w:line="360" w:lineRule="auto"/>
              <w:ind w:firstLineChars="200" w:firstLine="480"/>
              <w:rPr>
                <w:rFonts w:ascii="仿宋_GB2312" w:eastAsia="仿宋_GB2312"/>
                <w:sz w:val="24"/>
              </w:rPr>
            </w:pPr>
            <w:r w:rsidRPr="00236897">
              <w:rPr>
                <w:rFonts w:ascii="仿宋_GB2312" w:eastAsia="仿宋_GB2312" w:hint="eastAsia"/>
                <w:sz w:val="24"/>
              </w:rPr>
              <w:t>主要工具/平台：框架：ROS 2, Kimer</w:t>
            </w:r>
            <w:r w:rsidR="00236897">
              <w:rPr>
                <w:rFonts w:ascii="仿宋_GB2312" w:eastAsia="仿宋_GB2312" w:hint="eastAsia"/>
                <w:sz w:val="24"/>
              </w:rPr>
              <w:t>；</w:t>
            </w:r>
            <w:r w:rsidRPr="00236897">
              <w:rPr>
                <w:rFonts w:ascii="仿宋_GB2312" w:eastAsia="仿宋_GB2312" w:hint="eastAsia"/>
                <w:sz w:val="24"/>
              </w:rPr>
              <w:t>传感器：双目相机，IMU</w:t>
            </w:r>
          </w:p>
          <w:p w14:paraId="789399C8" w14:textId="77777777" w:rsidR="00DD1B24" w:rsidRPr="00236897" w:rsidRDefault="00DD1B24" w:rsidP="00236897">
            <w:pPr>
              <w:tabs>
                <w:tab w:val="left" w:pos="720"/>
              </w:tabs>
              <w:spacing w:line="360" w:lineRule="auto"/>
              <w:ind w:firstLineChars="200" w:firstLine="480"/>
              <w:rPr>
                <w:rFonts w:ascii="仿宋_GB2312" w:eastAsia="仿宋_GB2312"/>
                <w:sz w:val="24"/>
              </w:rPr>
            </w:pPr>
          </w:p>
          <w:p w14:paraId="673BBD53" w14:textId="2489D05B" w:rsidR="003F4D2F" w:rsidRPr="00236897" w:rsidRDefault="003F4D2F" w:rsidP="006763E9">
            <w:pPr>
              <w:tabs>
                <w:tab w:val="left" w:pos="720"/>
              </w:tabs>
              <w:spacing w:line="360" w:lineRule="auto"/>
              <w:rPr>
                <w:rFonts w:ascii="仿宋_GB2312" w:eastAsia="仿宋_GB2312"/>
                <w:sz w:val="28"/>
                <w:szCs w:val="28"/>
              </w:rPr>
            </w:pPr>
            <w:r w:rsidRPr="00236897">
              <w:rPr>
                <w:rFonts w:ascii="仿宋_GB2312" w:eastAsia="仿宋_GB2312" w:hint="eastAsia"/>
                <w:sz w:val="28"/>
                <w:szCs w:val="28"/>
              </w:rPr>
              <w:t>2. 动态SLAM与动态物体识别避障模块</w:t>
            </w:r>
          </w:p>
          <w:p w14:paraId="6368E0C0" w14:textId="560AFE23" w:rsidR="003F4D2F" w:rsidRPr="00236897" w:rsidRDefault="003F4D2F" w:rsidP="00236897">
            <w:pPr>
              <w:tabs>
                <w:tab w:val="left" w:pos="720"/>
              </w:tabs>
              <w:spacing w:line="360" w:lineRule="auto"/>
              <w:ind w:firstLineChars="200" w:firstLine="482"/>
              <w:rPr>
                <w:rFonts w:ascii="仿宋_GB2312" w:eastAsia="仿宋_GB2312" w:hint="eastAsia"/>
                <w:sz w:val="24"/>
              </w:rPr>
            </w:pPr>
            <w:r w:rsidRPr="00236897">
              <w:rPr>
                <w:rFonts w:ascii="仿宋_GB2312" w:eastAsia="仿宋_GB2312" w:hint="eastAsia"/>
                <w:b/>
                <w:bCs/>
                <w:sz w:val="24"/>
              </w:rPr>
              <w:t>核心功能</w:t>
            </w:r>
            <w:r w:rsidRPr="00236897">
              <w:rPr>
                <w:rFonts w:ascii="仿宋_GB2312" w:eastAsia="仿宋_GB2312" w:hint="eastAsia"/>
                <w:sz w:val="24"/>
              </w:rPr>
              <w:t>：识别环境中的动态物体（如行人），并将其从地图中滤除，同时实现实时避障。</w:t>
            </w:r>
          </w:p>
          <w:p w14:paraId="42350E49" w14:textId="74591AE6" w:rsidR="003F4D2F" w:rsidRPr="00236897" w:rsidRDefault="003F4D2F" w:rsidP="00236897">
            <w:pPr>
              <w:tabs>
                <w:tab w:val="left" w:pos="720"/>
              </w:tabs>
              <w:spacing w:line="360" w:lineRule="auto"/>
              <w:ind w:firstLineChars="200" w:firstLine="482"/>
              <w:rPr>
                <w:rFonts w:ascii="仿宋_GB2312" w:eastAsia="仿宋_GB2312" w:hint="eastAsia"/>
                <w:sz w:val="24"/>
              </w:rPr>
            </w:pPr>
            <w:r w:rsidRPr="00236897">
              <w:rPr>
                <w:rFonts w:ascii="仿宋_GB2312" w:eastAsia="仿宋_GB2312" w:hint="eastAsia"/>
                <w:b/>
                <w:bCs/>
                <w:sz w:val="24"/>
              </w:rPr>
              <w:t>技术方案</w:t>
            </w:r>
            <w:r w:rsidRPr="00236897">
              <w:rPr>
                <w:rFonts w:ascii="仿宋_GB2312" w:eastAsia="仿宋_GB2312" w:hint="eastAsia"/>
                <w:sz w:val="24"/>
              </w:rPr>
              <w:t>：</w:t>
            </w:r>
          </w:p>
          <w:p w14:paraId="1390BCE8" w14:textId="1969D754" w:rsidR="003F4D2F" w:rsidRPr="00236897" w:rsidRDefault="003F4D2F" w:rsidP="00236897">
            <w:pPr>
              <w:tabs>
                <w:tab w:val="left" w:pos="720"/>
              </w:tabs>
              <w:spacing w:line="360" w:lineRule="auto"/>
              <w:ind w:firstLineChars="200" w:firstLine="480"/>
              <w:rPr>
                <w:rFonts w:ascii="仿宋_GB2312" w:eastAsia="仿宋_GB2312"/>
                <w:sz w:val="24"/>
              </w:rPr>
            </w:pPr>
            <w:r w:rsidRPr="00236897">
              <w:rPr>
                <w:rFonts w:ascii="仿宋_GB2312" w:eastAsia="仿宋_GB2312" w:hint="eastAsia"/>
                <w:sz w:val="24"/>
              </w:rPr>
              <w:t>动态识别：使用 YOLOv8（或 SegFormer）模型对图像进行实时实例分割，精准识别“人”、“车辆”等动态物体。</w:t>
            </w:r>
          </w:p>
          <w:p w14:paraId="05561A90" w14:textId="0C76690A" w:rsidR="003F4D2F" w:rsidRPr="00236897" w:rsidRDefault="003F4D2F" w:rsidP="00236897">
            <w:pPr>
              <w:tabs>
                <w:tab w:val="left" w:pos="720"/>
              </w:tabs>
              <w:spacing w:line="360" w:lineRule="auto"/>
              <w:ind w:firstLineChars="200" w:firstLine="480"/>
              <w:rPr>
                <w:rFonts w:ascii="仿宋_GB2312" w:eastAsia="仿宋_GB2312"/>
                <w:sz w:val="24"/>
              </w:rPr>
            </w:pPr>
            <w:r w:rsidRPr="00236897">
              <w:rPr>
                <w:rFonts w:ascii="仿宋_GB2312" w:eastAsia="仿宋_GB2312" w:hint="eastAsia"/>
                <w:sz w:val="24"/>
              </w:rPr>
              <w:t>动态过滤：将识别结果反馈给SLAM前端，剔除动态物体上的特征点，防止其污染地图和干扰定位。</w:t>
            </w:r>
          </w:p>
          <w:p w14:paraId="347C917D" w14:textId="35A86EF6" w:rsidR="003F4D2F" w:rsidRPr="00236897" w:rsidRDefault="003F4D2F" w:rsidP="00236897">
            <w:pPr>
              <w:tabs>
                <w:tab w:val="left" w:pos="720"/>
              </w:tabs>
              <w:spacing w:line="360" w:lineRule="auto"/>
              <w:ind w:firstLineChars="200" w:firstLine="480"/>
              <w:rPr>
                <w:rFonts w:ascii="仿宋_GB2312" w:eastAsia="仿宋_GB2312"/>
                <w:sz w:val="24"/>
              </w:rPr>
            </w:pPr>
            <w:r w:rsidRPr="00236897">
              <w:rPr>
                <w:rFonts w:ascii="仿宋_GB2312" w:eastAsia="仿宋_GB2312" w:hint="eastAsia"/>
                <w:sz w:val="24"/>
              </w:rPr>
              <w:t>实时避障：将动态物体的3D包围框实时发布到ROS的代价地图上，作为临时障碍物，使局部规划器能够实时规避。</w:t>
            </w:r>
          </w:p>
          <w:p w14:paraId="337CA1DB" w14:textId="4F5A0E2C" w:rsidR="008F4C2A" w:rsidRPr="008F4C2A" w:rsidRDefault="003F4D2F" w:rsidP="008F4C2A">
            <w:pPr>
              <w:tabs>
                <w:tab w:val="left" w:pos="720"/>
              </w:tabs>
              <w:spacing w:line="360" w:lineRule="auto"/>
              <w:ind w:firstLineChars="200" w:firstLine="480"/>
              <w:rPr>
                <w:rFonts w:ascii="仿宋_GB2312" w:eastAsia="仿宋_GB2312" w:hint="eastAsia"/>
                <w:sz w:val="24"/>
              </w:rPr>
            </w:pPr>
            <w:r w:rsidRPr="00236897">
              <w:rPr>
                <w:rFonts w:ascii="仿宋_GB2312" w:eastAsia="仿宋_GB2312" w:hint="eastAsia"/>
                <w:sz w:val="24"/>
              </w:rPr>
              <w:t>主要工具/平台：算法模型：YOLOv8, SegFormer</w:t>
            </w:r>
            <w:r w:rsidR="00236897">
              <w:rPr>
                <w:rFonts w:ascii="仿宋_GB2312" w:eastAsia="仿宋_GB2312" w:hint="eastAsia"/>
                <w:sz w:val="24"/>
              </w:rPr>
              <w:t>；</w:t>
            </w:r>
            <w:r w:rsidRPr="00236897">
              <w:rPr>
                <w:rFonts w:ascii="仿宋_GB2312" w:eastAsia="仿宋_GB2312" w:hint="eastAsia"/>
                <w:sz w:val="24"/>
              </w:rPr>
              <w:t>开发框架：PyTorch, OpenCV, ROS 2</w:t>
            </w:r>
            <w:r w:rsidR="00236897">
              <w:rPr>
                <w:rFonts w:ascii="仿宋_GB2312" w:eastAsia="仿宋_GB2312" w:hint="eastAsia"/>
                <w:sz w:val="24"/>
              </w:rPr>
              <w:t>；</w:t>
            </w:r>
            <w:r w:rsidRPr="00236897">
              <w:rPr>
                <w:rFonts w:ascii="仿宋_GB2312" w:eastAsia="仿宋_GB2312" w:hint="eastAsia"/>
                <w:sz w:val="24"/>
              </w:rPr>
              <w:t>传感器：RGB-D相机（提供深度信息）</w:t>
            </w:r>
          </w:p>
          <w:p w14:paraId="42EAF460" w14:textId="5FAE0EDA" w:rsidR="003F4D2F" w:rsidRPr="00236897" w:rsidRDefault="003F4D2F" w:rsidP="006763E9">
            <w:pPr>
              <w:tabs>
                <w:tab w:val="left" w:pos="720"/>
              </w:tabs>
              <w:spacing w:line="360" w:lineRule="auto"/>
              <w:rPr>
                <w:rFonts w:ascii="仿宋_GB2312" w:eastAsia="仿宋_GB2312" w:hint="eastAsia"/>
                <w:sz w:val="28"/>
                <w:szCs w:val="28"/>
              </w:rPr>
            </w:pPr>
            <w:r w:rsidRPr="00236897">
              <w:rPr>
                <w:rFonts w:ascii="仿宋_GB2312" w:eastAsia="仿宋_GB2312" w:hint="eastAsia"/>
                <w:sz w:val="28"/>
                <w:szCs w:val="28"/>
              </w:rPr>
              <w:t>3. 地形识别与运动形态决策模</w:t>
            </w:r>
            <w:r w:rsidRPr="00236897">
              <w:rPr>
                <w:rFonts w:ascii="仿宋_GB2312" w:eastAsia="仿宋_GB2312" w:hint="eastAsia"/>
                <w:sz w:val="28"/>
                <w:szCs w:val="28"/>
              </w:rPr>
              <w:t>块</w:t>
            </w:r>
          </w:p>
          <w:p w14:paraId="0BD4BB2E" w14:textId="2EE96187" w:rsidR="003F4D2F" w:rsidRPr="00236897" w:rsidRDefault="003F4D2F" w:rsidP="00236897">
            <w:pPr>
              <w:tabs>
                <w:tab w:val="left" w:pos="720"/>
              </w:tabs>
              <w:spacing w:line="360" w:lineRule="auto"/>
              <w:ind w:firstLineChars="200" w:firstLine="482"/>
              <w:rPr>
                <w:rFonts w:ascii="仿宋_GB2312" w:eastAsia="仿宋_GB2312"/>
                <w:sz w:val="24"/>
              </w:rPr>
            </w:pPr>
            <w:r w:rsidRPr="00236897">
              <w:rPr>
                <w:rFonts w:ascii="仿宋_GB2312" w:eastAsia="仿宋_GB2312" w:hint="eastAsia"/>
                <w:b/>
                <w:bCs/>
                <w:sz w:val="24"/>
              </w:rPr>
              <w:lastRenderedPageBreak/>
              <w:t>核心功能</w:t>
            </w:r>
            <w:r w:rsidRPr="00236897">
              <w:rPr>
                <w:rFonts w:ascii="仿宋_GB2312" w:eastAsia="仿宋_GB2312" w:hint="eastAsia"/>
                <w:sz w:val="24"/>
              </w:rPr>
              <w:t>：分析地形可通过性（平地、台阶、斜坡），并决策机器人的运动形态（轮式/足式）。</w:t>
            </w:r>
          </w:p>
          <w:p w14:paraId="58FCB918" w14:textId="77777777" w:rsidR="00236897" w:rsidRDefault="003F4D2F" w:rsidP="00236897">
            <w:pPr>
              <w:tabs>
                <w:tab w:val="left" w:pos="720"/>
              </w:tabs>
              <w:spacing w:line="360" w:lineRule="auto"/>
              <w:ind w:firstLineChars="200" w:firstLine="482"/>
              <w:rPr>
                <w:rFonts w:ascii="仿宋_GB2312" w:eastAsia="仿宋_GB2312"/>
                <w:sz w:val="24"/>
              </w:rPr>
            </w:pPr>
            <w:r w:rsidRPr="00236897">
              <w:rPr>
                <w:rFonts w:ascii="仿宋_GB2312" w:eastAsia="仿宋_GB2312" w:hint="eastAsia"/>
                <w:b/>
                <w:bCs/>
                <w:sz w:val="24"/>
              </w:rPr>
              <w:t>技术方案</w:t>
            </w:r>
            <w:r w:rsidRPr="00236897">
              <w:rPr>
                <w:rFonts w:ascii="仿宋_GB2312" w:eastAsia="仿宋_GB2312" w:hint="eastAsia"/>
                <w:sz w:val="24"/>
              </w:rPr>
              <w:t>：</w:t>
            </w:r>
          </w:p>
          <w:p w14:paraId="65F04524" w14:textId="522B0F74" w:rsidR="003F4D2F" w:rsidRPr="00236897" w:rsidRDefault="003F4D2F" w:rsidP="00236897">
            <w:pPr>
              <w:tabs>
                <w:tab w:val="left" w:pos="720"/>
              </w:tabs>
              <w:spacing w:line="360" w:lineRule="auto"/>
              <w:ind w:firstLineChars="200" w:firstLine="480"/>
              <w:rPr>
                <w:rFonts w:ascii="仿宋_GB2312" w:eastAsia="仿宋_GB2312"/>
                <w:sz w:val="24"/>
              </w:rPr>
            </w:pPr>
            <w:r w:rsidRPr="00236897">
              <w:rPr>
                <w:rFonts w:ascii="仿宋_GB2312" w:eastAsia="仿宋_GB2312" w:hint="eastAsia"/>
                <w:sz w:val="24"/>
              </w:rPr>
              <w:t>地形分析器：基于 Kimera-Semantics 生成的3D语义网格，计算局部区域的坡度、粗糙度、高度差等几何特征，并结合语义标签（如“地板”、“草地”、“台阶”），通过一个规则引擎综合判断地形可通过性。</w:t>
            </w:r>
          </w:p>
          <w:p w14:paraId="0EC0EEDB" w14:textId="1AFA8976" w:rsidR="003F4D2F" w:rsidRPr="00236897" w:rsidRDefault="003F4D2F" w:rsidP="00236897">
            <w:pPr>
              <w:tabs>
                <w:tab w:val="left" w:pos="720"/>
              </w:tabs>
              <w:spacing w:line="360" w:lineRule="auto"/>
              <w:ind w:firstLineChars="200" w:firstLine="480"/>
              <w:rPr>
                <w:rFonts w:ascii="仿宋_GB2312" w:eastAsia="仿宋_GB2312" w:hint="eastAsia"/>
                <w:sz w:val="24"/>
              </w:rPr>
            </w:pPr>
            <w:r w:rsidRPr="00236897">
              <w:rPr>
                <w:rFonts w:ascii="仿宋_GB2312" w:eastAsia="仿宋_GB2312" w:hint="eastAsia"/>
                <w:sz w:val="24"/>
              </w:rPr>
              <w:t>运动决策：根据地形分析结果，向底层控制器发送指令。例如，识别为“平坦”则维持轮式高速运动，识别为“台阶”则切换为足式步态进行跨越</w:t>
            </w:r>
          </w:p>
          <w:p w14:paraId="53B457DF" w14:textId="1878222D" w:rsidR="003F4D2F" w:rsidRPr="00236897" w:rsidRDefault="003F4D2F" w:rsidP="00236897">
            <w:pPr>
              <w:tabs>
                <w:tab w:val="left" w:pos="720"/>
              </w:tabs>
              <w:spacing w:line="360" w:lineRule="auto"/>
              <w:ind w:firstLineChars="200" w:firstLine="480"/>
              <w:rPr>
                <w:rFonts w:ascii="仿宋_GB2312" w:eastAsia="仿宋_GB2312" w:hint="eastAsia"/>
                <w:sz w:val="24"/>
              </w:rPr>
            </w:pPr>
            <w:r w:rsidRPr="00236897">
              <w:rPr>
                <w:rFonts w:ascii="仿宋_GB2312" w:eastAsia="仿宋_GB2312" w:hint="eastAsia"/>
                <w:sz w:val="24"/>
              </w:rPr>
              <w:t>主要工具/平台：</w:t>
            </w:r>
          </w:p>
          <w:p w14:paraId="20742E06" w14:textId="53C3D590" w:rsidR="003F4D2F" w:rsidRPr="00236897" w:rsidRDefault="003F4D2F" w:rsidP="00236897">
            <w:pPr>
              <w:tabs>
                <w:tab w:val="left" w:pos="720"/>
              </w:tabs>
              <w:spacing w:line="360" w:lineRule="auto"/>
              <w:ind w:firstLineChars="200" w:firstLine="480"/>
              <w:rPr>
                <w:rFonts w:ascii="仿宋_GB2312" w:eastAsia="仿宋_GB2312" w:hint="eastAsia"/>
                <w:sz w:val="24"/>
              </w:rPr>
            </w:pPr>
            <w:r w:rsidRPr="00236897">
              <w:rPr>
                <w:rFonts w:ascii="仿宋_GB2312" w:eastAsia="仿宋_GB2312" w:hint="eastAsia"/>
                <w:sz w:val="24"/>
              </w:rPr>
              <w:t>基础数据：Kimera-Semantics 输出的3D网格</w:t>
            </w:r>
          </w:p>
          <w:p w14:paraId="07EC26D8" w14:textId="1AE4DE84" w:rsidR="003F4D2F" w:rsidRPr="00236897" w:rsidRDefault="003F4D2F" w:rsidP="00236897">
            <w:pPr>
              <w:tabs>
                <w:tab w:val="left" w:pos="720"/>
              </w:tabs>
              <w:spacing w:line="360" w:lineRule="auto"/>
              <w:ind w:firstLineChars="200" w:firstLine="480"/>
              <w:rPr>
                <w:rFonts w:ascii="仿宋_GB2312" w:eastAsia="仿宋_GB2312" w:hint="eastAsia"/>
                <w:sz w:val="24"/>
              </w:rPr>
            </w:pPr>
            <w:r w:rsidRPr="00236897">
              <w:rPr>
                <w:rFonts w:ascii="仿宋_GB2312" w:eastAsia="仿宋_GB2312" w:hint="eastAsia"/>
                <w:sz w:val="24"/>
              </w:rPr>
              <w:t>开发工具：C++/Python, PCL (Point Cloud Library)</w:t>
            </w:r>
          </w:p>
          <w:p w14:paraId="155A5AEB" w14:textId="7FE6C914" w:rsidR="003F4D2F" w:rsidRDefault="003F4D2F" w:rsidP="00236897">
            <w:pPr>
              <w:tabs>
                <w:tab w:val="left" w:pos="720"/>
              </w:tabs>
              <w:spacing w:line="360" w:lineRule="auto"/>
              <w:ind w:firstLineChars="200" w:firstLine="480"/>
              <w:rPr>
                <w:rFonts w:ascii="仿宋_GB2312" w:eastAsia="仿宋_GB2312"/>
                <w:sz w:val="24"/>
              </w:rPr>
            </w:pPr>
            <w:r w:rsidRPr="00236897">
              <w:rPr>
                <w:rFonts w:ascii="仿宋_GB2312" w:eastAsia="仿宋_GB2312" w:hint="eastAsia"/>
                <w:sz w:val="24"/>
              </w:rPr>
              <w:t>执行器：轮足机器人底层控制</w:t>
            </w:r>
          </w:p>
          <w:p w14:paraId="2640F95C" w14:textId="77777777" w:rsidR="00DD1B24" w:rsidRPr="00236897" w:rsidRDefault="00DD1B24" w:rsidP="00236897">
            <w:pPr>
              <w:tabs>
                <w:tab w:val="left" w:pos="720"/>
              </w:tabs>
              <w:spacing w:line="360" w:lineRule="auto"/>
              <w:ind w:firstLineChars="200" w:firstLine="480"/>
              <w:rPr>
                <w:rFonts w:ascii="仿宋_GB2312" w:eastAsia="仿宋_GB2312" w:hint="eastAsia"/>
                <w:sz w:val="24"/>
              </w:rPr>
            </w:pPr>
          </w:p>
          <w:p w14:paraId="364107AE" w14:textId="53BCF8EE" w:rsidR="003F4D2F" w:rsidRPr="00236897" w:rsidRDefault="003F4D2F" w:rsidP="006763E9">
            <w:pPr>
              <w:tabs>
                <w:tab w:val="left" w:pos="720"/>
              </w:tabs>
              <w:spacing w:line="360" w:lineRule="auto"/>
              <w:rPr>
                <w:rFonts w:ascii="仿宋_GB2312" w:eastAsia="仿宋_GB2312"/>
                <w:sz w:val="28"/>
                <w:szCs w:val="28"/>
              </w:rPr>
            </w:pPr>
            <w:r w:rsidRPr="00236897">
              <w:rPr>
                <w:rFonts w:ascii="仿宋_GB2312" w:eastAsia="仿宋_GB2312" w:hint="eastAsia"/>
                <w:sz w:val="28"/>
                <w:szCs w:val="28"/>
              </w:rPr>
              <w:t>4. 导航与搬运功能集成模块</w:t>
            </w:r>
          </w:p>
          <w:p w14:paraId="0F7E4BBB" w14:textId="13A69542" w:rsidR="003F4D2F" w:rsidRPr="00236897" w:rsidRDefault="003F4D2F" w:rsidP="00236897">
            <w:pPr>
              <w:tabs>
                <w:tab w:val="left" w:pos="720"/>
              </w:tabs>
              <w:spacing w:line="360" w:lineRule="auto"/>
              <w:ind w:firstLineChars="200" w:firstLine="482"/>
              <w:rPr>
                <w:rFonts w:ascii="仿宋_GB2312" w:eastAsia="仿宋_GB2312"/>
                <w:sz w:val="24"/>
              </w:rPr>
            </w:pPr>
            <w:r w:rsidRPr="00236897">
              <w:rPr>
                <w:rFonts w:ascii="仿宋_GB2312" w:eastAsia="仿宋_GB2312" w:hint="eastAsia"/>
                <w:b/>
                <w:bCs/>
                <w:sz w:val="24"/>
              </w:rPr>
              <w:t>核心功能</w:t>
            </w:r>
            <w:r w:rsidRPr="00236897">
              <w:rPr>
                <w:rFonts w:ascii="仿宋_GB2312" w:eastAsia="仿宋_GB2312" w:hint="eastAsia"/>
                <w:sz w:val="24"/>
              </w:rPr>
              <w:t>：实现点对点的自主导航，并集成巡检与搬运两种作业模式。</w:t>
            </w:r>
          </w:p>
          <w:p w14:paraId="62A611A4" w14:textId="78B8D3CC" w:rsidR="003F4D2F" w:rsidRPr="00236897" w:rsidRDefault="003F4D2F" w:rsidP="00236897">
            <w:pPr>
              <w:tabs>
                <w:tab w:val="left" w:pos="720"/>
              </w:tabs>
              <w:spacing w:line="360" w:lineRule="auto"/>
              <w:ind w:firstLineChars="200" w:firstLine="482"/>
              <w:rPr>
                <w:rFonts w:ascii="仿宋_GB2312" w:eastAsia="仿宋_GB2312" w:hint="eastAsia"/>
                <w:sz w:val="24"/>
              </w:rPr>
            </w:pPr>
            <w:r w:rsidRPr="00236897">
              <w:rPr>
                <w:rFonts w:ascii="仿宋_GB2312" w:eastAsia="仿宋_GB2312" w:hint="eastAsia"/>
                <w:b/>
                <w:bCs/>
                <w:sz w:val="24"/>
              </w:rPr>
              <w:t>技术方案</w:t>
            </w:r>
            <w:r w:rsidRPr="00236897">
              <w:rPr>
                <w:rFonts w:ascii="仿宋_GB2312" w:eastAsia="仿宋_GB2312" w:hint="eastAsia"/>
                <w:sz w:val="24"/>
              </w:rPr>
              <w:t>：</w:t>
            </w:r>
          </w:p>
          <w:p w14:paraId="452CBD06" w14:textId="1BFBFE1F" w:rsidR="003F4D2F" w:rsidRPr="00236897" w:rsidRDefault="003F4D2F" w:rsidP="00236897">
            <w:pPr>
              <w:tabs>
                <w:tab w:val="left" w:pos="720"/>
              </w:tabs>
              <w:spacing w:line="360" w:lineRule="auto"/>
              <w:ind w:firstLineChars="200" w:firstLine="480"/>
              <w:rPr>
                <w:rFonts w:ascii="仿宋_GB2312" w:eastAsia="仿宋_GB2312" w:hint="eastAsia"/>
                <w:sz w:val="24"/>
              </w:rPr>
            </w:pPr>
            <w:r w:rsidRPr="00236897">
              <w:rPr>
                <w:rFonts w:ascii="仿宋_GB2312" w:eastAsia="仿宋_GB2312" w:hint="eastAsia"/>
                <w:sz w:val="24"/>
              </w:rPr>
              <w:t>导航栈：采用 ROS 2 Navigation2 框架作为基础</w:t>
            </w:r>
          </w:p>
          <w:p w14:paraId="54C57005" w14:textId="0B730CFB" w:rsidR="003F4D2F" w:rsidRPr="00236897" w:rsidRDefault="003F4D2F" w:rsidP="00236897">
            <w:pPr>
              <w:tabs>
                <w:tab w:val="left" w:pos="720"/>
              </w:tabs>
              <w:spacing w:line="360" w:lineRule="auto"/>
              <w:ind w:firstLineChars="200" w:firstLine="480"/>
              <w:rPr>
                <w:rFonts w:ascii="仿宋_GB2312" w:eastAsia="仿宋_GB2312" w:hint="eastAsia"/>
                <w:sz w:val="24"/>
              </w:rPr>
            </w:pPr>
            <w:r w:rsidRPr="00236897">
              <w:rPr>
                <w:rFonts w:ascii="仿宋_GB2312" w:eastAsia="仿宋_GB2312" w:hint="eastAsia"/>
                <w:sz w:val="24"/>
              </w:rPr>
              <w:t>增强型全局规划：在A*或Dijkstra算法中，融入地形信息，优先选择“可通过性高”的路径</w:t>
            </w:r>
          </w:p>
          <w:p w14:paraId="5A0DDAD6" w14:textId="57C59D73" w:rsidR="003F4D2F" w:rsidRPr="00236897" w:rsidRDefault="003F4D2F" w:rsidP="00236897">
            <w:pPr>
              <w:tabs>
                <w:tab w:val="left" w:pos="720"/>
              </w:tabs>
              <w:spacing w:line="360" w:lineRule="auto"/>
              <w:ind w:firstLineChars="200" w:firstLine="480"/>
              <w:rPr>
                <w:rFonts w:ascii="仿宋_GB2312" w:eastAsia="仿宋_GB2312"/>
                <w:sz w:val="24"/>
              </w:rPr>
            </w:pPr>
            <w:r w:rsidRPr="00236897">
              <w:rPr>
                <w:rFonts w:ascii="仿宋_GB2312" w:eastAsia="仿宋_GB2312" w:hint="eastAsia"/>
                <w:sz w:val="24"/>
              </w:rPr>
              <w:t>增强型局部规划：在TEB或DWA算法中，同时处理动态障碍物代价地图和地形代价地图，生成安全、平滑的局部轨迹。</w:t>
            </w:r>
          </w:p>
          <w:p w14:paraId="3A67EBF5" w14:textId="53361B52" w:rsidR="003F4D2F" w:rsidRPr="00236897" w:rsidRDefault="003F4D2F" w:rsidP="00236897">
            <w:pPr>
              <w:tabs>
                <w:tab w:val="left" w:pos="720"/>
              </w:tabs>
              <w:spacing w:line="360" w:lineRule="auto"/>
              <w:ind w:firstLineChars="200" w:firstLine="480"/>
              <w:rPr>
                <w:rFonts w:ascii="仿宋_GB2312" w:eastAsia="仿宋_GB2312" w:hint="eastAsia"/>
                <w:sz w:val="24"/>
              </w:rPr>
            </w:pPr>
            <w:r w:rsidRPr="00236897">
              <w:rPr>
                <w:rFonts w:ascii="仿宋_GB2312" w:eastAsia="仿宋_GB2312" w:hint="eastAsia"/>
                <w:sz w:val="24"/>
              </w:rPr>
              <w:t>功能集成：开发一个顶层状态机，负责调度“巡检”（沿预设路径巡航、识别设备）和“搬运”（接收任务、导航至目标点、模拟抓取/投放）两种模式的逻辑。</w:t>
            </w:r>
          </w:p>
          <w:p w14:paraId="28D17203" w14:textId="69AD6F8C" w:rsidR="003F4D2F" w:rsidRDefault="003F4D2F" w:rsidP="00236897">
            <w:pPr>
              <w:tabs>
                <w:tab w:val="left" w:pos="720"/>
              </w:tabs>
              <w:spacing w:line="360" w:lineRule="auto"/>
              <w:ind w:firstLine="480"/>
              <w:rPr>
                <w:rFonts w:ascii="仿宋_GB2312" w:eastAsia="仿宋_GB2312"/>
                <w:sz w:val="24"/>
              </w:rPr>
            </w:pPr>
            <w:r w:rsidRPr="00236897">
              <w:rPr>
                <w:rFonts w:ascii="仿宋_GB2312" w:eastAsia="仿宋_GB2312" w:hint="eastAsia"/>
                <w:sz w:val="24"/>
              </w:rPr>
              <w:t>主要工具/平台</w:t>
            </w:r>
            <w:r w:rsidR="00236897" w:rsidRPr="00236897">
              <w:rPr>
                <w:rFonts w:ascii="仿宋_GB2312" w:eastAsia="仿宋_GB2312" w:hint="eastAsia"/>
                <w:sz w:val="24"/>
              </w:rPr>
              <w:t>：</w:t>
            </w:r>
            <w:r w:rsidRPr="00236897">
              <w:rPr>
                <w:rFonts w:ascii="仿宋_GB2312" w:eastAsia="仿宋_GB2312" w:hint="eastAsia"/>
                <w:sz w:val="24"/>
              </w:rPr>
              <w:t>框架：ROS 2 Navigation2</w:t>
            </w:r>
            <w:r w:rsidR="00236897">
              <w:rPr>
                <w:rFonts w:ascii="仿宋_GB2312" w:eastAsia="仿宋_GB2312" w:hint="eastAsia"/>
                <w:sz w:val="24"/>
              </w:rPr>
              <w:t>；</w:t>
            </w:r>
            <w:r w:rsidRPr="00236897">
              <w:rPr>
                <w:rFonts w:ascii="仿宋_GB2312" w:eastAsia="仿宋_GB2312" w:hint="eastAsia"/>
                <w:sz w:val="24"/>
              </w:rPr>
              <w:t>开发：ROS 2, C++</w:t>
            </w:r>
          </w:p>
          <w:p w14:paraId="2C8FD963" w14:textId="77777777" w:rsidR="00DD1B24" w:rsidRPr="00236897" w:rsidRDefault="00DD1B24" w:rsidP="00236897">
            <w:pPr>
              <w:tabs>
                <w:tab w:val="left" w:pos="720"/>
              </w:tabs>
              <w:spacing w:line="360" w:lineRule="auto"/>
              <w:ind w:firstLine="480"/>
              <w:rPr>
                <w:rFonts w:ascii="仿宋_GB2312" w:eastAsia="仿宋_GB2312" w:hint="eastAsia"/>
                <w:sz w:val="24"/>
              </w:rPr>
            </w:pPr>
          </w:p>
          <w:p w14:paraId="23DB3AC8" w14:textId="138D1F3E" w:rsidR="003F4D2F" w:rsidRPr="00A75E3D" w:rsidRDefault="008F4C2A" w:rsidP="006763E9">
            <w:pPr>
              <w:tabs>
                <w:tab w:val="left" w:pos="720"/>
              </w:tabs>
              <w:spacing w:line="360" w:lineRule="auto"/>
              <w:rPr>
                <w:rFonts w:ascii="仿宋_GB2312" w:eastAsia="仿宋_GB2312" w:hint="eastAsia"/>
                <w:b/>
                <w:bCs/>
                <w:sz w:val="28"/>
                <w:szCs w:val="28"/>
              </w:rPr>
            </w:pPr>
            <w:r>
              <w:rPr>
                <w:rFonts w:ascii="仿宋_GB2312" w:eastAsia="仿宋_GB2312" w:hint="eastAsia"/>
                <w:b/>
                <w:bCs/>
                <w:sz w:val="28"/>
                <w:szCs w:val="28"/>
              </w:rPr>
              <w:t>5.</w:t>
            </w:r>
            <w:r w:rsidR="003F4D2F" w:rsidRPr="00A75E3D">
              <w:rPr>
                <w:rFonts w:ascii="仿宋_GB2312" w:eastAsia="仿宋_GB2312" w:hint="eastAsia"/>
                <w:b/>
                <w:bCs/>
                <w:sz w:val="28"/>
                <w:szCs w:val="28"/>
              </w:rPr>
              <w:t>开发与验证平台汇总：</w:t>
            </w:r>
          </w:p>
          <w:p w14:paraId="19122D3D" w14:textId="6D815EE0" w:rsidR="003F4D2F" w:rsidRPr="00236897" w:rsidRDefault="003F4D2F" w:rsidP="00236897">
            <w:pPr>
              <w:tabs>
                <w:tab w:val="left" w:pos="720"/>
              </w:tabs>
              <w:spacing w:line="360" w:lineRule="auto"/>
              <w:ind w:firstLineChars="200" w:firstLine="480"/>
              <w:rPr>
                <w:rFonts w:ascii="仿宋_GB2312" w:eastAsia="仿宋_GB2312" w:hint="eastAsia"/>
                <w:sz w:val="24"/>
              </w:rPr>
            </w:pPr>
            <w:r w:rsidRPr="00236897">
              <w:rPr>
                <w:rFonts w:ascii="仿宋_GB2312" w:eastAsia="仿宋_GB2312" w:hint="eastAsia"/>
                <w:sz w:val="24"/>
              </w:rPr>
              <w:t>软件：Ubuntu 22.04 + ROS 2 Humble + Gazebo（仿真） + Docker（环境隔离）</w:t>
            </w:r>
          </w:p>
          <w:p w14:paraId="26B11AD2" w14:textId="695E3428" w:rsidR="00E94392" w:rsidRPr="003F4D2F" w:rsidRDefault="003F4D2F" w:rsidP="00236897">
            <w:pPr>
              <w:tabs>
                <w:tab w:val="left" w:pos="720"/>
              </w:tabs>
              <w:spacing w:line="360" w:lineRule="auto"/>
              <w:ind w:firstLineChars="200" w:firstLine="480"/>
              <w:rPr>
                <w:rFonts w:ascii="仿宋_GB2312" w:eastAsia="仿宋_GB2312"/>
                <w:sz w:val="24"/>
              </w:rPr>
            </w:pPr>
            <w:r w:rsidRPr="00236897">
              <w:rPr>
                <w:rFonts w:ascii="仿宋_GB2312" w:eastAsia="仿宋_GB2312" w:hint="eastAsia"/>
                <w:sz w:val="24"/>
              </w:rPr>
              <w:t>硬件：轮足机器人平台 + NVIDIA Jetson Orin NX（嵌入式AI计算机） + RGB-D相机 + IMU + 激光雷达（可选，用于增强鲁棒性）</w:t>
            </w:r>
          </w:p>
        </w:tc>
      </w:tr>
    </w:tbl>
    <w:p w14:paraId="6A102A44" w14:textId="77777777" w:rsidR="00BC150B" w:rsidRDefault="00FF12DC">
      <w:pPr>
        <w:rPr>
          <w:rFonts w:ascii="仿宋_GB2312" w:eastAsia="仿宋_GB2312"/>
          <w:b/>
          <w:sz w:val="32"/>
          <w:szCs w:val="32"/>
        </w:rPr>
      </w:pPr>
      <w:r>
        <w:rPr>
          <w:rFonts w:ascii="仿宋_GB2312" w:eastAsia="仿宋_GB2312"/>
          <w:b/>
          <w:sz w:val="24"/>
        </w:rPr>
        <w:lastRenderedPageBreak/>
        <w:br w:type="page"/>
      </w:r>
      <w:r w:rsidR="00C717E1" w:rsidRPr="00C717E1">
        <w:rPr>
          <w:rFonts w:ascii="仿宋_GB2312" w:eastAsia="仿宋_GB2312" w:hint="eastAsia"/>
          <w:b/>
          <w:sz w:val="32"/>
          <w:szCs w:val="32"/>
        </w:rPr>
        <w:lastRenderedPageBreak/>
        <w:t>五</w:t>
      </w:r>
      <w:r>
        <w:rPr>
          <w:rFonts w:ascii="仿宋_GB2312" w:eastAsia="仿宋_GB2312" w:hint="eastAsia"/>
          <w:b/>
          <w:sz w:val="32"/>
          <w:szCs w:val="32"/>
        </w:rPr>
        <w:t>、</w:t>
      </w:r>
      <w:r w:rsidR="00BC150B">
        <w:rPr>
          <w:rFonts w:ascii="仿宋_GB2312" w:eastAsia="仿宋_GB2312" w:hint="eastAsia"/>
          <w:b/>
          <w:sz w:val="32"/>
          <w:szCs w:val="32"/>
        </w:rPr>
        <w:t>研究基础</w:t>
      </w:r>
      <w:r w:rsidR="00BC150B" w:rsidRPr="00E91585">
        <w:rPr>
          <w:rFonts w:ascii="仿宋_GB2312" w:eastAsia="仿宋_GB2312" w:hint="eastAsia"/>
          <w:b/>
          <w:sz w:val="24"/>
        </w:rPr>
        <w:t>（对项目的参与动机、已有知识储备、相关研究和训练基础）</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88"/>
      </w:tblGrid>
      <w:tr w:rsidR="00BC150B" w14:paraId="6D49F8A7" w14:textId="77777777" w:rsidTr="00B22F7C">
        <w:trPr>
          <w:cantSplit/>
          <w:trHeight w:val="13682"/>
        </w:trPr>
        <w:tc>
          <w:tcPr>
            <w:tcW w:w="9288" w:type="dxa"/>
          </w:tcPr>
          <w:p w14:paraId="2DBF312C" w14:textId="77777777" w:rsidR="008F4C2A" w:rsidRPr="006763E9" w:rsidRDefault="008F4C2A" w:rsidP="006763E9">
            <w:pPr>
              <w:spacing w:line="360" w:lineRule="auto"/>
              <w:ind w:firstLineChars="200" w:firstLine="480"/>
              <w:rPr>
                <w:rFonts w:ascii="仿宋_GB2312" w:eastAsia="仿宋_GB2312" w:hint="eastAsia"/>
                <w:sz w:val="24"/>
              </w:rPr>
            </w:pPr>
            <w:r w:rsidRPr="006763E9">
              <w:rPr>
                <w:rFonts w:ascii="仿宋_GB2312" w:eastAsia="仿宋_GB2312" w:hint="eastAsia"/>
                <w:sz w:val="24"/>
              </w:rPr>
              <w:t>本项目团队成员具备扎实的专业基础、强烈的科研兴趣和初步的工程实践能力，为项目的顺利实施提供了坚实的人才保障。</w:t>
            </w:r>
          </w:p>
          <w:p w14:paraId="1ACE42A6" w14:textId="77777777" w:rsidR="008F4C2A" w:rsidRPr="006763E9" w:rsidRDefault="008F4C2A" w:rsidP="008F4C2A">
            <w:pPr>
              <w:spacing w:line="360" w:lineRule="auto"/>
              <w:rPr>
                <w:rFonts w:ascii="仿宋_GB2312" w:eastAsia="仿宋_GB2312"/>
                <w:sz w:val="24"/>
              </w:rPr>
            </w:pPr>
          </w:p>
          <w:p w14:paraId="75DF8FBA" w14:textId="77777777" w:rsidR="008F4C2A" w:rsidRPr="006763E9" w:rsidRDefault="008F4C2A" w:rsidP="008F4C2A">
            <w:pPr>
              <w:spacing w:line="360" w:lineRule="auto"/>
              <w:rPr>
                <w:rFonts w:ascii="仿宋_GB2312" w:eastAsia="仿宋_GB2312" w:hint="eastAsia"/>
                <w:sz w:val="24"/>
              </w:rPr>
            </w:pPr>
            <w:r w:rsidRPr="006763E9">
              <w:rPr>
                <w:rFonts w:ascii="仿宋_GB2312" w:eastAsia="仿宋_GB2312" w:hint="eastAsia"/>
                <w:sz w:val="24"/>
              </w:rPr>
              <w:t>1. 参与动机：</w:t>
            </w:r>
          </w:p>
          <w:p w14:paraId="1C99BFF8" w14:textId="4C870B77" w:rsidR="008F4C2A" w:rsidRPr="006763E9" w:rsidRDefault="008F4C2A" w:rsidP="006763E9">
            <w:pPr>
              <w:spacing w:line="360" w:lineRule="auto"/>
              <w:ind w:firstLineChars="200" w:firstLine="480"/>
              <w:rPr>
                <w:rFonts w:ascii="仿宋_GB2312" w:eastAsia="仿宋_GB2312" w:hint="eastAsia"/>
                <w:sz w:val="24"/>
              </w:rPr>
            </w:pPr>
            <w:r w:rsidRPr="006763E9">
              <w:rPr>
                <w:rFonts w:ascii="仿宋_GB2312" w:eastAsia="仿宋_GB2312" w:hint="eastAsia"/>
                <w:sz w:val="24"/>
              </w:rPr>
              <w:t>我们团队成员对机器人技术抱有极大的热情。在了解到轮足机器人在复杂工业场景中的应用瓶颈后，我们希望通过本项目，真正打造出一个能理解环境、能自主行动的智能机器人系统，为解决实际工业需求贡献自己的一份力量，同时在此过程中极大提升自身的科研创新能力与工程实践水平。</w:t>
            </w:r>
          </w:p>
          <w:p w14:paraId="51664810" w14:textId="77777777" w:rsidR="008F4C2A" w:rsidRPr="006763E9" w:rsidRDefault="008F4C2A" w:rsidP="008F4C2A">
            <w:pPr>
              <w:spacing w:line="360" w:lineRule="auto"/>
              <w:rPr>
                <w:rFonts w:ascii="仿宋_GB2312" w:eastAsia="仿宋_GB2312"/>
                <w:sz w:val="24"/>
              </w:rPr>
            </w:pPr>
          </w:p>
          <w:p w14:paraId="57386692" w14:textId="73CFB137" w:rsidR="008F4C2A" w:rsidRPr="006763E9" w:rsidRDefault="008F4C2A" w:rsidP="008F4C2A">
            <w:pPr>
              <w:spacing w:line="360" w:lineRule="auto"/>
              <w:rPr>
                <w:rFonts w:ascii="仿宋_GB2312" w:eastAsia="仿宋_GB2312" w:hint="eastAsia"/>
                <w:sz w:val="24"/>
              </w:rPr>
            </w:pPr>
            <w:r w:rsidRPr="006763E9">
              <w:rPr>
                <w:rFonts w:ascii="仿宋_GB2312" w:eastAsia="仿宋_GB2312" w:hint="eastAsia"/>
                <w:sz w:val="24"/>
              </w:rPr>
              <w:t>2. 已有知识储备：</w:t>
            </w:r>
          </w:p>
          <w:p w14:paraId="29C3E2BB" w14:textId="53A6ACEB" w:rsidR="008F4C2A" w:rsidRPr="006763E9" w:rsidRDefault="008F4C2A" w:rsidP="006763E9">
            <w:pPr>
              <w:spacing w:line="360" w:lineRule="auto"/>
              <w:ind w:firstLineChars="200" w:firstLine="480"/>
              <w:rPr>
                <w:rFonts w:ascii="仿宋_GB2312" w:eastAsia="仿宋_GB2312" w:hint="eastAsia"/>
                <w:sz w:val="24"/>
              </w:rPr>
            </w:pPr>
            <w:r w:rsidRPr="006763E9">
              <w:rPr>
                <w:rFonts w:ascii="仿宋_GB2312" w:eastAsia="仿宋_GB2312" w:hint="eastAsia"/>
                <w:sz w:val="24"/>
              </w:rPr>
              <w:t>理论基础：团队成员已系统学习过《C/C++程序设计》、《Python程序设计》、《数据结构》、《线性代数》、《概率论》</w:t>
            </w:r>
            <w:r w:rsidRPr="006763E9">
              <w:rPr>
                <w:rFonts w:ascii="仿宋_GB2312" w:eastAsia="仿宋_GB2312" w:hint="eastAsia"/>
                <w:sz w:val="24"/>
              </w:rPr>
              <w:t>、《理论力学》</w:t>
            </w:r>
            <w:r w:rsidRPr="006763E9">
              <w:rPr>
                <w:rFonts w:ascii="仿宋_GB2312" w:eastAsia="仿宋_GB2312" w:hint="eastAsia"/>
                <w:sz w:val="24"/>
              </w:rPr>
              <w:t>等核心课程，具备了项目所需的数学与编程基础。</w:t>
            </w:r>
          </w:p>
          <w:p w14:paraId="5ADDE4CB" w14:textId="77777777" w:rsidR="008F4C2A" w:rsidRPr="006763E9" w:rsidRDefault="008F4C2A" w:rsidP="008F4C2A">
            <w:pPr>
              <w:spacing w:line="360" w:lineRule="auto"/>
              <w:rPr>
                <w:rFonts w:ascii="仿宋_GB2312" w:eastAsia="仿宋_GB2312"/>
                <w:sz w:val="24"/>
              </w:rPr>
            </w:pPr>
          </w:p>
          <w:p w14:paraId="0D9F16D1" w14:textId="404EBBF8" w:rsidR="008F4C2A" w:rsidRPr="006763E9" w:rsidRDefault="008F4C2A" w:rsidP="006763E9">
            <w:pPr>
              <w:spacing w:line="360" w:lineRule="auto"/>
              <w:ind w:firstLineChars="200" w:firstLine="480"/>
              <w:rPr>
                <w:rFonts w:ascii="仿宋_GB2312" w:eastAsia="仿宋_GB2312" w:hint="eastAsia"/>
                <w:sz w:val="24"/>
              </w:rPr>
            </w:pPr>
            <w:r w:rsidRPr="006763E9">
              <w:rPr>
                <w:rFonts w:ascii="仿宋_GB2312" w:eastAsia="仿宋_GB2312" w:hint="eastAsia"/>
                <w:sz w:val="24"/>
              </w:rPr>
              <w:t>专业基础：通过《计算机视觉》、《机器人学导论》等课程，掌握了视觉SLAM、机器人运动学与路径规划的基本原理。部分成员通过自学</w:t>
            </w:r>
            <w:r w:rsidRPr="006763E9">
              <w:rPr>
                <w:rFonts w:ascii="仿宋_GB2312" w:eastAsia="仿宋_GB2312" w:hint="eastAsia"/>
                <w:sz w:val="24"/>
              </w:rPr>
              <w:t>和</w:t>
            </w:r>
            <w:r w:rsidRPr="006763E9">
              <w:rPr>
                <w:rFonts w:ascii="仿宋_GB2312" w:eastAsia="仿宋_GB2312" w:hint="eastAsia"/>
                <w:sz w:val="24"/>
              </w:rPr>
              <w:t>选修课程，对深度学习和ROS（机器人操作系统） 有了初步的理解。</w:t>
            </w:r>
          </w:p>
          <w:p w14:paraId="2B3B05F3" w14:textId="77777777" w:rsidR="008F4C2A" w:rsidRPr="006763E9" w:rsidRDefault="008F4C2A" w:rsidP="008F4C2A">
            <w:pPr>
              <w:spacing w:line="360" w:lineRule="auto"/>
              <w:rPr>
                <w:rFonts w:ascii="仿宋_GB2312" w:eastAsia="仿宋_GB2312"/>
                <w:sz w:val="24"/>
              </w:rPr>
            </w:pPr>
          </w:p>
          <w:p w14:paraId="621F92F6" w14:textId="77777777" w:rsidR="00BC150B" w:rsidRDefault="008F4C2A" w:rsidP="006763E9">
            <w:pPr>
              <w:spacing w:line="360" w:lineRule="auto"/>
              <w:ind w:firstLineChars="200" w:firstLine="480"/>
              <w:rPr>
                <w:rFonts w:ascii="仿宋_GB2312" w:eastAsia="仿宋_GB2312"/>
                <w:sz w:val="24"/>
              </w:rPr>
            </w:pPr>
            <w:r w:rsidRPr="006763E9">
              <w:rPr>
                <w:rFonts w:ascii="仿宋_GB2312" w:eastAsia="仿宋_GB2312" w:hint="eastAsia"/>
                <w:sz w:val="24"/>
              </w:rPr>
              <w:t>技术技能：团队成员掌握了 Git 版本控制工具，并具备使用 OpenCV、PyTorch 等主流开源库进行基础开发的能力。</w:t>
            </w:r>
          </w:p>
          <w:p w14:paraId="0E908344" w14:textId="77777777" w:rsidR="006763E9" w:rsidRPr="006763E9" w:rsidRDefault="006763E9" w:rsidP="008F4C2A">
            <w:pPr>
              <w:spacing w:line="360" w:lineRule="auto"/>
              <w:rPr>
                <w:rFonts w:ascii="仿宋_GB2312" w:eastAsia="仿宋_GB2312" w:hint="eastAsia"/>
                <w:sz w:val="24"/>
              </w:rPr>
            </w:pPr>
          </w:p>
          <w:p w14:paraId="5CDA7E76" w14:textId="5E586F21" w:rsidR="006763E9" w:rsidRPr="006763E9" w:rsidRDefault="006763E9" w:rsidP="006763E9">
            <w:pPr>
              <w:spacing w:line="360" w:lineRule="auto"/>
              <w:rPr>
                <w:rFonts w:ascii="仿宋_GB2312" w:eastAsia="仿宋_GB2312" w:hint="eastAsia"/>
                <w:sz w:val="24"/>
              </w:rPr>
            </w:pPr>
            <w:r w:rsidRPr="006763E9">
              <w:rPr>
                <w:rFonts w:ascii="仿宋_GB2312" w:eastAsia="仿宋_GB2312" w:hint="eastAsia"/>
                <w:sz w:val="24"/>
              </w:rPr>
              <w:t>3. 相关研究和训练基础：</w:t>
            </w:r>
          </w:p>
          <w:p w14:paraId="38CB275B" w14:textId="01AC3B28" w:rsidR="006763E9" w:rsidRPr="006763E9" w:rsidRDefault="006763E9" w:rsidP="006763E9">
            <w:pPr>
              <w:spacing w:line="360" w:lineRule="auto"/>
              <w:ind w:firstLineChars="200" w:firstLine="480"/>
              <w:rPr>
                <w:rFonts w:ascii="仿宋_GB2312" w:eastAsia="仿宋_GB2312" w:hint="eastAsia"/>
                <w:sz w:val="24"/>
              </w:rPr>
            </w:pPr>
            <w:r w:rsidRPr="006763E9">
              <w:rPr>
                <w:rFonts w:ascii="仿宋_GB2312" w:eastAsia="仿宋_GB2312" w:hint="eastAsia"/>
                <w:sz w:val="24"/>
              </w:rPr>
              <w:t>SRTP项目经验：团队成员曾作为核心成员参与校级SRTP（大学生科研训练计划）项目。在该项目中，我们不仅完成了从选题、方案设计到系统实现的全流程科研训练，更熟练掌握了Git进行团队协作开发，并系统实践了软件工程管理方法，具备了规范开展科研项目的能力。</w:t>
            </w:r>
          </w:p>
          <w:p w14:paraId="09326499" w14:textId="64B18EDF" w:rsidR="006763E9" w:rsidRPr="006763E9" w:rsidRDefault="006763E9" w:rsidP="006763E9">
            <w:pPr>
              <w:spacing w:line="360" w:lineRule="auto"/>
              <w:ind w:firstLineChars="200" w:firstLine="480"/>
              <w:rPr>
                <w:rFonts w:ascii="仿宋_GB2312" w:eastAsia="仿宋_GB2312" w:hint="eastAsia"/>
                <w:sz w:val="24"/>
              </w:rPr>
            </w:pPr>
            <w:r w:rsidRPr="006763E9">
              <w:rPr>
                <w:rFonts w:ascii="仿宋_GB2312" w:eastAsia="仿宋_GB2312" w:hint="eastAsia"/>
                <w:sz w:val="24"/>
              </w:rPr>
              <w:t>机器人竞赛实践：部分成员曾参加校级/省级机器人相关训练赛。通过比赛，我们积累了宝贵的嵌入式系统开发与调试经验，熟悉了单片机、电机驱动与传感器数据采集等硬件相关知识，锻炼了解决实际工程问题的能力。</w:t>
            </w:r>
          </w:p>
        </w:tc>
      </w:tr>
    </w:tbl>
    <w:p w14:paraId="49D50BEA" w14:textId="7255B365" w:rsidR="00E94392" w:rsidRDefault="00BC150B">
      <w:pPr>
        <w:rPr>
          <w:rFonts w:ascii="仿宋_GB2312" w:eastAsia="仿宋_GB2312"/>
          <w:b/>
          <w:sz w:val="32"/>
          <w:szCs w:val="32"/>
        </w:rPr>
      </w:pPr>
      <w:r>
        <w:rPr>
          <w:rFonts w:ascii="仿宋_GB2312" w:eastAsia="仿宋_GB2312" w:hint="eastAsia"/>
          <w:b/>
          <w:sz w:val="32"/>
          <w:szCs w:val="32"/>
        </w:rPr>
        <w:lastRenderedPageBreak/>
        <w:t>六、</w:t>
      </w:r>
      <w:r w:rsidR="00FF12DC">
        <w:rPr>
          <w:rFonts w:ascii="仿宋_GB2312" w:eastAsia="仿宋_GB2312" w:hint="eastAsia"/>
          <w:b/>
          <w:sz w:val="32"/>
          <w:szCs w:val="32"/>
        </w:rPr>
        <w:t>研究计划和进度</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88"/>
      </w:tblGrid>
      <w:tr w:rsidR="00E94392" w14:paraId="0DC4865F" w14:textId="77777777">
        <w:trPr>
          <w:cantSplit/>
          <w:trHeight w:val="6400"/>
        </w:trPr>
        <w:tc>
          <w:tcPr>
            <w:tcW w:w="9288" w:type="dxa"/>
          </w:tcPr>
          <w:p w14:paraId="65833FD3" w14:textId="77777777" w:rsidR="00E94392" w:rsidRPr="00635A5E" w:rsidRDefault="005E02B4">
            <w:pPr>
              <w:spacing w:line="360" w:lineRule="auto"/>
              <w:rPr>
                <w:rFonts w:ascii="仿宋_GB2312" w:eastAsia="仿宋_GB2312"/>
                <w:b/>
                <w:bCs/>
                <w:sz w:val="28"/>
                <w:szCs w:val="28"/>
              </w:rPr>
            </w:pPr>
            <w:r w:rsidRPr="00635A5E">
              <w:rPr>
                <w:rFonts w:ascii="仿宋_GB2312" w:eastAsia="仿宋_GB2312" w:hint="eastAsia"/>
                <w:b/>
                <w:bCs/>
                <w:sz w:val="28"/>
                <w:szCs w:val="28"/>
              </w:rPr>
              <w:t>2025.12-2</w:t>
            </w:r>
            <w:r w:rsidR="0014190C" w:rsidRPr="00635A5E">
              <w:rPr>
                <w:rFonts w:ascii="仿宋_GB2312" w:eastAsia="仿宋_GB2312" w:hint="eastAsia"/>
                <w:b/>
                <w:bCs/>
                <w:sz w:val="28"/>
                <w:szCs w:val="28"/>
              </w:rPr>
              <w:t>026.2</w:t>
            </w:r>
            <w:r w:rsidR="0014190C" w:rsidRPr="00635A5E">
              <w:rPr>
                <w:rFonts w:ascii="仿宋_GB2312" w:eastAsia="仿宋_GB2312"/>
                <w:b/>
                <w:bCs/>
                <w:sz w:val="28"/>
                <w:szCs w:val="28"/>
              </w:rPr>
              <w:t>准备与设计阶段</w:t>
            </w:r>
            <w:r w:rsidR="0014190C" w:rsidRPr="00635A5E">
              <w:rPr>
                <w:rFonts w:ascii="仿宋_GB2312" w:eastAsia="仿宋_GB2312" w:hint="eastAsia"/>
                <w:b/>
                <w:bCs/>
                <w:sz w:val="28"/>
                <w:szCs w:val="28"/>
              </w:rPr>
              <w:t>：</w:t>
            </w:r>
          </w:p>
          <w:p w14:paraId="0C246997" w14:textId="61D39AFA" w:rsidR="0014190C" w:rsidRDefault="0014190C" w:rsidP="00C67A3A">
            <w:pPr>
              <w:spacing w:line="360" w:lineRule="auto"/>
              <w:ind w:leftChars="100" w:left="210"/>
              <w:rPr>
                <w:rFonts w:ascii="仿宋_GB2312" w:eastAsia="仿宋_GB2312"/>
                <w:sz w:val="24"/>
              </w:rPr>
            </w:pPr>
            <w:r w:rsidRPr="0014190C">
              <w:rPr>
                <w:rFonts w:ascii="仿宋_GB2312" w:eastAsia="仿宋_GB2312"/>
                <w:sz w:val="24"/>
              </w:rPr>
              <w:t>1.</w:t>
            </w:r>
            <w:r w:rsidRPr="0014190C">
              <w:rPr>
                <w:rFonts w:ascii="仿宋_GB2312" w:eastAsia="仿宋_GB2312"/>
                <w:sz w:val="24"/>
              </w:rPr>
              <w:t> </w:t>
            </w:r>
            <w:r w:rsidRPr="0014190C">
              <w:rPr>
                <w:rFonts w:ascii="仿宋_GB2312" w:eastAsia="仿宋_GB2312"/>
                <w:sz w:val="24"/>
              </w:rPr>
              <w:t>文献查询：深入研读动态SLAM、地形感知、路径规划等领域前沿论文。</w:t>
            </w:r>
            <w:r w:rsidRPr="0014190C">
              <w:rPr>
                <w:rFonts w:ascii="仿宋_GB2312" w:eastAsia="仿宋_GB2312"/>
                <w:sz w:val="24"/>
              </w:rPr>
              <w:br/>
              <w:t>2.</w:t>
            </w:r>
            <w:r w:rsidRPr="0014190C">
              <w:rPr>
                <w:rFonts w:ascii="仿宋_GB2312" w:eastAsia="仿宋_GB2312"/>
                <w:sz w:val="24"/>
              </w:rPr>
              <w:t> </w:t>
            </w:r>
            <w:r w:rsidRPr="0014190C">
              <w:rPr>
                <w:rFonts w:ascii="仿宋_GB2312" w:eastAsia="仿宋_GB2312"/>
                <w:sz w:val="24"/>
              </w:rPr>
              <w:t>方案设计：确定技术路线，完成系统总体方案设计与模块划分。</w:t>
            </w:r>
            <w:r w:rsidRPr="0014190C">
              <w:rPr>
                <w:rFonts w:ascii="仿宋_GB2312" w:eastAsia="仿宋_GB2312"/>
                <w:sz w:val="24"/>
              </w:rPr>
              <w:br/>
              <w:t>3.</w:t>
            </w:r>
            <w:r w:rsidRPr="0014190C">
              <w:rPr>
                <w:rFonts w:ascii="仿宋_GB2312" w:eastAsia="仿宋_GB2312"/>
                <w:sz w:val="24"/>
              </w:rPr>
              <w:t> </w:t>
            </w:r>
            <w:r w:rsidRPr="0014190C">
              <w:rPr>
                <w:rFonts w:ascii="仿宋_GB2312" w:eastAsia="仿宋_GB2312"/>
                <w:sz w:val="24"/>
              </w:rPr>
              <w:t>仿真环境搭建：模拟工业场景的搭建。</w:t>
            </w:r>
          </w:p>
          <w:p w14:paraId="3B546239" w14:textId="77777777" w:rsidR="00C67A3A" w:rsidRDefault="0014190C" w:rsidP="00C67A3A">
            <w:pPr>
              <w:spacing w:line="360" w:lineRule="auto"/>
              <w:rPr>
                <w:rFonts w:ascii="仿宋_GB2312" w:eastAsia="仿宋_GB2312"/>
                <w:sz w:val="24"/>
              </w:rPr>
            </w:pPr>
            <w:r>
              <w:rPr>
                <w:rFonts w:ascii="仿宋_GB2312" w:eastAsia="仿宋_GB2312" w:hint="eastAsia"/>
                <w:sz w:val="24"/>
              </w:rPr>
              <w:t>预期结果</w:t>
            </w:r>
            <w:r w:rsidR="00C67A3A">
              <w:rPr>
                <w:rFonts w:ascii="仿宋_GB2312" w:eastAsia="仿宋_GB2312" w:hint="eastAsia"/>
                <w:sz w:val="24"/>
              </w:rPr>
              <w:t>：</w:t>
            </w:r>
          </w:p>
          <w:p w14:paraId="1CC960D8" w14:textId="1C128CC9" w:rsidR="0014190C" w:rsidRPr="00C67A3A" w:rsidRDefault="00C67A3A" w:rsidP="00C67A3A">
            <w:pPr>
              <w:spacing w:line="360" w:lineRule="auto"/>
              <w:ind w:leftChars="100" w:left="210"/>
              <w:rPr>
                <w:rFonts w:ascii="仿宋_GB2312" w:eastAsia="仿宋_GB2312"/>
                <w:sz w:val="24"/>
              </w:rPr>
            </w:pPr>
            <w:r>
              <w:rPr>
                <w:rFonts w:ascii="仿宋_GB2312" w:eastAsia="仿宋_GB2312" w:hint="eastAsia"/>
                <w:sz w:val="24"/>
              </w:rPr>
              <w:t>1.</w:t>
            </w:r>
            <w:r w:rsidR="0014190C" w:rsidRPr="00C67A3A">
              <w:rPr>
                <w:rFonts w:ascii="仿宋_GB2312" w:eastAsia="仿宋_GB2312"/>
                <w:sz w:val="24"/>
              </w:rPr>
              <w:t>形成文献综述报告。</w:t>
            </w:r>
            <w:r w:rsidR="0014190C" w:rsidRPr="00C67A3A">
              <w:rPr>
                <w:rFonts w:ascii="仿宋_GB2312" w:eastAsia="仿宋_GB2312"/>
                <w:sz w:val="24"/>
              </w:rPr>
              <w:br/>
              <w:t>2. 完成项目技术方案设计书。</w:t>
            </w:r>
            <w:r w:rsidR="0014190C" w:rsidRPr="00C67A3A">
              <w:rPr>
                <w:rFonts w:ascii="仿宋_GB2312" w:eastAsia="仿宋_GB2312"/>
                <w:sz w:val="24"/>
              </w:rPr>
              <w:br/>
              <w:t>3. 可运行的仿真环境。</w:t>
            </w:r>
          </w:p>
          <w:p w14:paraId="7958C416" w14:textId="77777777" w:rsidR="00635A5E" w:rsidRPr="00635A5E" w:rsidRDefault="00635A5E" w:rsidP="00635A5E">
            <w:pPr>
              <w:spacing w:line="360" w:lineRule="auto"/>
              <w:rPr>
                <w:rFonts w:ascii="仿宋_GB2312" w:eastAsia="仿宋_GB2312"/>
                <w:b/>
                <w:bCs/>
                <w:sz w:val="28"/>
                <w:szCs w:val="28"/>
              </w:rPr>
            </w:pPr>
            <w:r w:rsidRPr="00635A5E">
              <w:rPr>
                <w:rFonts w:ascii="仿宋_GB2312" w:eastAsia="仿宋_GB2312"/>
                <w:b/>
                <w:bCs/>
                <w:sz w:val="28"/>
                <w:szCs w:val="28"/>
              </w:rPr>
              <w:t>2026.03-2026.05算法开发与仿真验证阶段</w:t>
            </w:r>
          </w:p>
          <w:p w14:paraId="5C49608C" w14:textId="319E9A87" w:rsidR="00635A5E" w:rsidRDefault="00635A5E" w:rsidP="00C67A3A">
            <w:pPr>
              <w:spacing w:line="360" w:lineRule="auto"/>
              <w:ind w:firstLineChars="100" w:firstLine="240"/>
              <w:rPr>
                <w:rFonts w:ascii="仿宋_GB2312" w:eastAsia="仿宋_GB2312"/>
                <w:sz w:val="24"/>
              </w:rPr>
            </w:pPr>
            <w:r w:rsidRPr="00635A5E">
              <w:rPr>
                <w:rFonts w:ascii="仿宋_GB2312" w:eastAsia="仿宋_GB2312"/>
                <w:sz w:val="24"/>
              </w:rPr>
              <w:t>1.</w:t>
            </w:r>
            <w:r w:rsidRPr="00635A5E">
              <w:rPr>
                <w:rFonts w:ascii="仿宋_GB2312" w:eastAsia="仿宋_GB2312"/>
                <w:sz w:val="24"/>
              </w:rPr>
              <w:t> </w:t>
            </w:r>
            <w:r w:rsidRPr="00635A5E">
              <w:rPr>
                <w:rFonts w:ascii="仿宋_GB2312" w:eastAsia="仿宋_GB2312"/>
                <w:sz w:val="24"/>
              </w:rPr>
              <w:t>实验研究/研制开发：开发多传感器融合SLAM模块</w:t>
            </w:r>
            <w:r w:rsidR="00C67A3A">
              <w:rPr>
                <w:rFonts w:ascii="仿宋_GB2312" w:eastAsia="仿宋_GB2312" w:hint="eastAsia"/>
                <w:sz w:val="24"/>
              </w:rPr>
              <w:t>，</w:t>
            </w:r>
            <w:r w:rsidRPr="00635A5E">
              <w:rPr>
                <w:rFonts w:ascii="仿宋_GB2312" w:eastAsia="仿宋_GB2312"/>
                <w:sz w:val="24"/>
              </w:rPr>
              <w:t>训练深度学习感知模型</w:t>
            </w:r>
            <w:r w:rsidR="00C67A3A">
              <w:rPr>
                <w:rFonts w:ascii="仿宋_GB2312" w:eastAsia="仿宋_GB2312" w:hint="eastAsia"/>
                <w:sz w:val="24"/>
              </w:rPr>
              <w:t>，</w:t>
            </w:r>
            <w:r w:rsidRPr="00635A5E">
              <w:rPr>
                <w:rFonts w:ascii="仿宋_GB2312" w:eastAsia="仿宋_GB2312"/>
                <w:sz w:val="24"/>
              </w:rPr>
              <w:br/>
              <w:t>开发自适应路径规划算法。</w:t>
            </w:r>
            <w:r w:rsidRPr="00635A5E">
              <w:rPr>
                <w:rFonts w:ascii="仿宋_GB2312" w:eastAsia="仿宋_GB2312"/>
                <w:sz w:val="24"/>
              </w:rPr>
              <w:br/>
            </w:r>
            <w:r w:rsidR="00C67A3A">
              <w:rPr>
                <w:rFonts w:ascii="仿宋_GB2312" w:eastAsia="仿宋_GB2312" w:hint="eastAsia"/>
                <w:sz w:val="24"/>
              </w:rPr>
              <w:t xml:space="preserve">  </w:t>
            </w:r>
            <w:r w:rsidRPr="00635A5E">
              <w:rPr>
                <w:rFonts w:ascii="仿宋_GB2312" w:eastAsia="仿宋_GB2312"/>
                <w:sz w:val="24"/>
              </w:rPr>
              <w:t>2.</w:t>
            </w:r>
            <w:r w:rsidRPr="00635A5E">
              <w:rPr>
                <w:rFonts w:ascii="仿宋_GB2312" w:eastAsia="仿宋_GB2312"/>
                <w:sz w:val="24"/>
              </w:rPr>
              <w:t> </w:t>
            </w:r>
            <w:r w:rsidRPr="00635A5E">
              <w:rPr>
                <w:rFonts w:ascii="仿宋_GB2312" w:eastAsia="仿宋_GB2312"/>
                <w:sz w:val="24"/>
              </w:rPr>
              <w:t>数据处理：在仿真环境中进行测试，采集数据，分析各模块性能。</w:t>
            </w:r>
          </w:p>
          <w:p w14:paraId="0609B394" w14:textId="6FB911B6" w:rsidR="00635A5E" w:rsidRDefault="00635A5E" w:rsidP="00635A5E">
            <w:pPr>
              <w:spacing w:line="360" w:lineRule="auto"/>
              <w:rPr>
                <w:rFonts w:ascii="仿宋_GB2312" w:eastAsia="仿宋_GB2312" w:hint="eastAsia"/>
                <w:sz w:val="24"/>
              </w:rPr>
            </w:pPr>
            <w:r>
              <w:rPr>
                <w:rFonts w:ascii="仿宋_GB2312" w:eastAsia="仿宋_GB2312" w:hint="eastAsia"/>
                <w:sz w:val="24"/>
              </w:rPr>
              <w:t>预期结果</w:t>
            </w:r>
            <w:r>
              <w:rPr>
                <w:rFonts w:ascii="仿宋_GB2312" w:eastAsia="仿宋_GB2312" w:hint="eastAsia"/>
                <w:sz w:val="24"/>
              </w:rPr>
              <w:t>：</w:t>
            </w:r>
          </w:p>
          <w:p w14:paraId="25A28CC8" w14:textId="51A9062E" w:rsidR="00635A5E" w:rsidRPr="00C67A3A" w:rsidRDefault="00C67A3A" w:rsidP="00C67A3A">
            <w:pPr>
              <w:spacing w:line="360" w:lineRule="auto"/>
              <w:ind w:firstLineChars="100" w:firstLine="240"/>
              <w:rPr>
                <w:rFonts w:ascii="仿宋_GB2312" w:eastAsia="仿宋_GB2312"/>
                <w:sz w:val="24"/>
              </w:rPr>
            </w:pPr>
            <w:r w:rsidRPr="00C67A3A">
              <w:rPr>
                <w:rFonts w:ascii="仿宋_GB2312" w:eastAsia="仿宋_GB2312" w:hint="eastAsia"/>
                <w:sz w:val="24"/>
              </w:rPr>
              <w:t>1.</w:t>
            </w:r>
            <w:r w:rsidR="00635A5E" w:rsidRPr="00C67A3A">
              <w:rPr>
                <w:rFonts w:ascii="仿宋_GB2312" w:eastAsia="仿宋_GB2312"/>
                <w:sz w:val="24"/>
              </w:rPr>
              <w:t>在仿真中实现动态环境下的稳定定位与建图。</w:t>
            </w:r>
          </w:p>
          <w:p w14:paraId="5A8C0449" w14:textId="67B38A46" w:rsidR="00635A5E" w:rsidRPr="00635A5E" w:rsidRDefault="00C67A3A" w:rsidP="00C67A3A">
            <w:pPr>
              <w:spacing w:line="360" w:lineRule="auto"/>
              <w:ind w:firstLineChars="100" w:firstLine="240"/>
              <w:rPr>
                <w:rFonts w:ascii="仿宋_GB2312" w:eastAsia="仿宋_GB2312"/>
                <w:sz w:val="24"/>
              </w:rPr>
            </w:pPr>
            <w:r>
              <w:rPr>
                <w:rFonts w:ascii="仿宋_GB2312" w:eastAsia="仿宋_GB2312" w:hint="eastAsia"/>
                <w:sz w:val="24"/>
              </w:rPr>
              <w:t>2.</w:t>
            </w:r>
            <w:r w:rsidR="00635A5E" w:rsidRPr="00635A5E">
              <w:rPr>
                <w:rFonts w:ascii="仿宋_GB2312" w:eastAsia="仿宋_GB2312"/>
                <w:sz w:val="24"/>
              </w:rPr>
              <w:t>在仿真中实现智能避障与初步的地形自适应导航。</w:t>
            </w:r>
          </w:p>
          <w:p w14:paraId="0E0DCA92" w14:textId="77777777" w:rsidR="00635A5E" w:rsidRPr="00635A5E" w:rsidRDefault="00635A5E" w:rsidP="00635A5E">
            <w:pPr>
              <w:spacing w:line="360" w:lineRule="auto"/>
              <w:rPr>
                <w:rFonts w:ascii="仿宋_GB2312" w:eastAsia="仿宋_GB2312"/>
                <w:b/>
                <w:bCs/>
                <w:sz w:val="28"/>
                <w:szCs w:val="28"/>
              </w:rPr>
            </w:pPr>
            <w:r w:rsidRPr="00635A5E">
              <w:rPr>
                <w:rFonts w:ascii="仿宋_GB2312" w:eastAsia="仿宋_GB2312"/>
                <w:b/>
                <w:bCs/>
                <w:sz w:val="28"/>
                <w:szCs w:val="28"/>
              </w:rPr>
              <w:t>2026.06-2026.08系统集成与真机调试阶段</w:t>
            </w:r>
          </w:p>
          <w:p w14:paraId="29593247" w14:textId="77777777" w:rsidR="00635A5E" w:rsidRDefault="00635A5E" w:rsidP="00C67A3A">
            <w:pPr>
              <w:spacing w:line="360" w:lineRule="auto"/>
              <w:ind w:leftChars="100" w:left="210"/>
              <w:rPr>
                <w:rFonts w:ascii="仿宋_GB2312" w:eastAsia="仿宋_GB2312"/>
                <w:sz w:val="24"/>
              </w:rPr>
            </w:pPr>
            <w:r w:rsidRPr="00635A5E">
              <w:rPr>
                <w:rFonts w:ascii="仿宋_GB2312" w:eastAsia="仿宋_GB2312"/>
                <w:sz w:val="24"/>
              </w:rPr>
              <w:t>1.</w:t>
            </w:r>
            <w:r w:rsidRPr="00635A5E">
              <w:rPr>
                <w:rFonts w:ascii="仿宋_GB2312" w:eastAsia="仿宋_GB2312"/>
                <w:sz w:val="24"/>
              </w:rPr>
              <w:t> </w:t>
            </w:r>
            <w:r w:rsidRPr="00635A5E">
              <w:rPr>
                <w:rFonts w:ascii="仿宋_GB2312" w:eastAsia="仿宋_GB2312"/>
                <w:sz w:val="24"/>
              </w:rPr>
              <w:t>研制开发：将算法部署至真实轮足机器人平台。</w:t>
            </w:r>
            <w:r w:rsidRPr="00635A5E">
              <w:rPr>
                <w:rFonts w:ascii="仿宋_GB2312" w:eastAsia="仿宋_GB2312"/>
                <w:sz w:val="24"/>
              </w:rPr>
              <w:br/>
              <w:t>2.</w:t>
            </w:r>
            <w:r w:rsidRPr="00635A5E">
              <w:rPr>
                <w:rFonts w:ascii="仿宋_GB2312" w:eastAsia="仿宋_GB2312"/>
                <w:sz w:val="24"/>
              </w:rPr>
              <w:t> </w:t>
            </w:r>
            <w:r w:rsidRPr="00635A5E">
              <w:rPr>
                <w:rFonts w:ascii="仿宋_GB2312" w:eastAsia="仿宋_GB2312"/>
                <w:sz w:val="24"/>
              </w:rPr>
              <w:t>实验研究：进行真机调试，解决实物平台上的问题。</w:t>
            </w:r>
            <w:r w:rsidRPr="00635A5E">
              <w:rPr>
                <w:rFonts w:ascii="仿宋_GB2312" w:eastAsia="仿宋_GB2312"/>
                <w:sz w:val="24"/>
              </w:rPr>
              <w:br/>
              <w:t>3.</w:t>
            </w:r>
            <w:r w:rsidRPr="00635A5E">
              <w:rPr>
                <w:rFonts w:ascii="仿宋_GB2312" w:eastAsia="仿宋_GB2312"/>
                <w:sz w:val="24"/>
              </w:rPr>
              <w:t> </w:t>
            </w:r>
            <w:r w:rsidRPr="00635A5E">
              <w:rPr>
                <w:rFonts w:ascii="仿宋_GB2312" w:eastAsia="仿宋_GB2312"/>
                <w:sz w:val="24"/>
              </w:rPr>
              <w:t>数据处理：在真实场景中测试，迭代优化算法。</w:t>
            </w:r>
          </w:p>
          <w:p w14:paraId="27EAD692" w14:textId="77777777" w:rsidR="006763E9" w:rsidRDefault="00635A5E" w:rsidP="006763E9">
            <w:pPr>
              <w:spacing w:line="360" w:lineRule="auto"/>
              <w:rPr>
                <w:rFonts w:ascii="仿宋_GB2312" w:eastAsia="仿宋_GB2312"/>
                <w:sz w:val="24"/>
              </w:rPr>
            </w:pPr>
            <w:r>
              <w:rPr>
                <w:rFonts w:ascii="仿宋_GB2312" w:eastAsia="仿宋_GB2312" w:hint="eastAsia"/>
                <w:sz w:val="24"/>
              </w:rPr>
              <w:t>预期结果：</w:t>
            </w:r>
          </w:p>
          <w:p w14:paraId="242D18A5" w14:textId="7CC00453" w:rsidR="00635A5E" w:rsidRPr="006763E9" w:rsidRDefault="006763E9" w:rsidP="006763E9">
            <w:pPr>
              <w:spacing w:line="360" w:lineRule="auto"/>
              <w:ind w:firstLineChars="100" w:firstLine="240"/>
              <w:rPr>
                <w:rFonts w:ascii="仿宋_GB2312" w:eastAsia="仿宋_GB2312"/>
                <w:sz w:val="24"/>
              </w:rPr>
            </w:pPr>
            <w:r>
              <w:rPr>
                <w:rFonts w:ascii="仿宋_GB2312" w:eastAsia="仿宋_GB2312" w:hint="eastAsia"/>
                <w:sz w:val="24"/>
              </w:rPr>
              <w:t>1.</w:t>
            </w:r>
            <w:r w:rsidR="00635A5E" w:rsidRPr="006763E9">
              <w:rPr>
                <w:rFonts w:ascii="仿宋_GB2312" w:eastAsia="仿宋_GB2312"/>
                <w:sz w:val="24"/>
              </w:rPr>
              <w:t>完成软硬件系统集成。</w:t>
            </w:r>
          </w:p>
          <w:p w14:paraId="1721CB88" w14:textId="3D2F21A4" w:rsidR="00635A5E" w:rsidRPr="006763E9" w:rsidRDefault="006763E9" w:rsidP="006763E9">
            <w:pPr>
              <w:spacing w:line="360" w:lineRule="auto"/>
              <w:ind w:firstLineChars="100" w:firstLine="240"/>
              <w:rPr>
                <w:rFonts w:ascii="仿宋_GB2312" w:eastAsia="仿宋_GB2312"/>
                <w:sz w:val="24"/>
              </w:rPr>
            </w:pPr>
            <w:r>
              <w:rPr>
                <w:rFonts w:ascii="仿宋_GB2312" w:eastAsia="仿宋_GB2312" w:hint="eastAsia"/>
                <w:sz w:val="24"/>
              </w:rPr>
              <w:t>2.</w:t>
            </w:r>
            <w:r w:rsidR="00635A5E" w:rsidRPr="006763E9">
              <w:rPr>
                <w:rFonts w:ascii="仿宋_GB2312" w:eastAsia="仿宋_GB2312"/>
                <w:sz w:val="24"/>
              </w:rPr>
              <w:t>真机能够复现仿真环境中的核心功能。</w:t>
            </w:r>
          </w:p>
          <w:p w14:paraId="6549D336" w14:textId="77777777" w:rsidR="00635A5E" w:rsidRPr="00635A5E" w:rsidRDefault="00635A5E" w:rsidP="00635A5E">
            <w:pPr>
              <w:spacing w:line="360" w:lineRule="auto"/>
              <w:rPr>
                <w:rFonts w:ascii="仿宋_GB2312" w:eastAsia="仿宋_GB2312"/>
                <w:b/>
                <w:bCs/>
                <w:sz w:val="28"/>
                <w:szCs w:val="28"/>
              </w:rPr>
            </w:pPr>
            <w:r w:rsidRPr="00635A5E">
              <w:rPr>
                <w:rFonts w:ascii="仿宋_GB2312" w:eastAsia="仿宋_GB2312"/>
                <w:b/>
                <w:bCs/>
                <w:sz w:val="28"/>
                <w:szCs w:val="28"/>
              </w:rPr>
              <w:t>2026.09-2026.1</w:t>
            </w:r>
            <w:r w:rsidRPr="00635A5E">
              <w:rPr>
                <w:rFonts w:ascii="仿宋_GB2312" w:eastAsia="仿宋_GB2312" w:hint="eastAsia"/>
                <w:b/>
                <w:bCs/>
                <w:sz w:val="28"/>
                <w:szCs w:val="28"/>
              </w:rPr>
              <w:t>1</w:t>
            </w:r>
            <w:r w:rsidRPr="00635A5E">
              <w:rPr>
                <w:rFonts w:ascii="仿宋_GB2312" w:eastAsia="仿宋_GB2312"/>
                <w:b/>
                <w:bCs/>
                <w:sz w:val="28"/>
                <w:szCs w:val="28"/>
              </w:rPr>
              <w:t>系统测试与成果固化阶段</w:t>
            </w:r>
          </w:p>
          <w:p w14:paraId="1FDA7742" w14:textId="77777777" w:rsidR="00635A5E" w:rsidRPr="00635A5E" w:rsidRDefault="00635A5E" w:rsidP="006763E9">
            <w:pPr>
              <w:spacing w:line="360" w:lineRule="auto"/>
              <w:ind w:leftChars="100" w:left="210"/>
              <w:rPr>
                <w:rFonts w:ascii="仿宋_GB2312" w:eastAsia="仿宋_GB2312"/>
                <w:sz w:val="24"/>
              </w:rPr>
            </w:pPr>
            <w:r w:rsidRPr="00635A5E">
              <w:rPr>
                <w:rFonts w:ascii="仿宋_GB2312" w:eastAsia="仿宋_GB2312"/>
                <w:sz w:val="24"/>
              </w:rPr>
              <w:t>1.</w:t>
            </w:r>
            <w:r w:rsidRPr="00635A5E">
              <w:rPr>
                <w:rFonts w:ascii="仿宋_GB2312" w:eastAsia="仿宋_GB2312"/>
                <w:sz w:val="24"/>
              </w:rPr>
              <w:t> </w:t>
            </w:r>
            <w:r w:rsidRPr="00635A5E">
              <w:rPr>
                <w:rFonts w:ascii="仿宋_GB2312" w:eastAsia="仿宋_GB2312"/>
                <w:sz w:val="24"/>
              </w:rPr>
              <w:t>实验研究/数据处理：进行完整的系统测试，量化评估指标。</w:t>
            </w:r>
            <w:r w:rsidRPr="00635A5E">
              <w:rPr>
                <w:rFonts w:ascii="仿宋_GB2312" w:eastAsia="仿宋_GB2312"/>
                <w:sz w:val="24"/>
              </w:rPr>
              <w:br/>
              <w:t>2.</w:t>
            </w:r>
            <w:r w:rsidRPr="00635A5E">
              <w:rPr>
                <w:rFonts w:ascii="仿宋_GB2312" w:eastAsia="仿宋_GB2312"/>
                <w:sz w:val="24"/>
              </w:rPr>
              <w:t> </w:t>
            </w:r>
            <w:r w:rsidRPr="00635A5E">
              <w:rPr>
                <w:rFonts w:ascii="仿宋_GB2312" w:eastAsia="仿宋_GB2312"/>
                <w:sz w:val="24"/>
              </w:rPr>
              <w:t>撰写论文或研究报告：开始撰写项目结题报告和技术报告。</w:t>
            </w:r>
          </w:p>
          <w:p w14:paraId="0D36E38E" w14:textId="5CD01630" w:rsidR="00635A5E" w:rsidRPr="00635A5E" w:rsidRDefault="00635A5E" w:rsidP="006763E9">
            <w:pPr>
              <w:spacing w:line="360" w:lineRule="auto"/>
              <w:ind w:left="240" w:hangingChars="100" w:hanging="240"/>
              <w:rPr>
                <w:rFonts w:ascii="仿宋_GB2312" w:eastAsia="仿宋_GB2312" w:hint="eastAsia"/>
                <w:sz w:val="24"/>
              </w:rPr>
            </w:pPr>
            <w:r w:rsidRPr="00635A5E">
              <w:rPr>
                <w:rFonts w:ascii="仿宋_GB2312" w:eastAsia="仿宋_GB2312" w:hint="eastAsia"/>
                <w:sz w:val="24"/>
              </w:rPr>
              <w:t>预期结果：</w:t>
            </w:r>
            <w:r w:rsidRPr="00635A5E">
              <w:rPr>
                <w:rFonts w:ascii="仿宋_GB2312" w:eastAsia="仿宋_GB2312"/>
                <w:sz w:val="24"/>
              </w:rPr>
              <w:br/>
              <w:t>1. 完整的系统测试报告。</w:t>
            </w:r>
            <w:r w:rsidRPr="00635A5E">
              <w:rPr>
                <w:rFonts w:ascii="仿宋_GB2312" w:eastAsia="仿宋_GB2312"/>
                <w:sz w:val="24"/>
              </w:rPr>
              <w:br/>
              <w:t>2. 结题报告初稿。</w:t>
            </w:r>
          </w:p>
        </w:tc>
      </w:tr>
      <w:tr w:rsidR="00E94392" w14:paraId="53C203CE" w14:textId="77777777">
        <w:trPr>
          <w:cantSplit/>
          <w:trHeight w:val="1250"/>
        </w:trPr>
        <w:tc>
          <w:tcPr>
            <w:tcW w:w="9288" w:type="dxa"/>
            <w:tcBorders>
              <w:left w:val="nil"/>
              <w:bottom w:val="single" w:sz="4" w:space="0" w:color="auto"/>
              <w:right w:val="nil"/>
            </w:tcBorders>
          </w:tcPr>
          <w:p w14:paraId="47639E70" w14:textId="77777777" w:rsidR="00E94392" w:rsidRDefault="00BC150B" w:rsidP="00E45AD8">
            <w:pPr>
              <w:spacing w:before="120"/>
              <w:rPr>
                <w:rFonts w:ascii="仿宋_GB2312" w:eastAsia="仿宋_GB2312"/>
                <w:b/>
                <w:sz w:val="32"/>
                <w:szCs w:val="32"/>
              </w:rPr>
            </w:pPr>
            <w:r>
              <w:rPr>
                <w:rFonts w:ascii="仿宋_GB2312" w:eastAsia="仿宋_GB2312" w:hint="eastAsia"/>
                <w:b/>
                <w:sz w:val="32"/>
                <w:szCs w:val="32"/>
              </w:rPr>
              <w:lastRenderedPageBreak/>
              <w:t>七</w:t>
            </w:r>
            <w:r w:rsidR="00FF12DC">
              <w:rPr>
                <w:rFonts w:ascii="仿宋_GB2312" w:eastAsia="仿宋_GB2312" w:hint="eastAsia"/>
                <w:b/>
                <w:sz w:val="32"/>
                <w:szCs w:val="32"/>
              </w:rPr>
              <w:t>、</w:t>
            </w:r>
            <w:r w:rsidR="004C5B51" w:rsidRPr="004C5B51">
              <w:rPr>
                <w:rFonts w:ascii="仿宋_GB2312" w:eastAsia="仿宋_GB2312" w:hint="eastAsia"/>
                <w:b/>
                <w:sz w:val="32"/>
                <w:szCs w:val="32"/>
              </w:rPr>
              <w:t>项目研究支撑条件</w:t>
            </w:r>
            <w:r w:rsidR="00E45AD8" w:rsidRPr="00E45AD8">
              <w:rPr>
                <w:rFonts w:ascii="仿宋_GB2312" w:eastAsia="仿宋_GB2312" w:hint="eastAsia"/>
                <w:b/>
                <w:sz w:val="24"/>
              </w:rPr>
              <w:t>（项目所依托的实验室、课题组等各类单位能提供的直接支持项目开展的软硬件设施和其他校内外资源）</w:t>
            </w:r>
          </w:p>
        </w:tc>
      </w:tr>
      <w:tr w:rsidR="00E94392" w14:paraId="35DDDAC2" w14:textId="77777777" w:rsidTr="00315A92">
        <w:trPr>
          <w:cantSplit/>
          <w:trHeight w:val="5379"/>
        </w:trPr>
        <w:tc>
          <w:tcPr>
            <w:tcW w:w="9288" w:type="dxa"/>
            <w:tcBorders>
              <w:left w:val="single" w:sz="4" w:space="0" w:color="auto"/>
              <w:bottom w:val="single" w:sz="4" w:space="0" w:color="auto"/>
              <w:right w:val="single" w:sz="4" w:space="0" w:color="auto"/>
            </w:tcBorders>
          </w:tcPr>
          <w:p w14:paraId="06D1DAEB" w14:textId="32F80A6C" w:rsidR="007550CB" w:rsidRPr="007550CB" w:rsidRDefault="007550CB" w:rsidP="006763E9">
            <w:pPr>
              <w:spacing w:before="120" w:line="360" w:lineRule="auto"/>
              <w:ind w:firstLineChars="200" w:firstLine="480"/>
              <w:rPr>
                <w:rFonts w:ascii="仿宋_GB2312" w:eastAsia="仿宋_GB2312" w:hint="eastAsia"/>
                <w:sz w:val="24"/>
              </w:rPr>
            </w:pPr>
            <w:r w:rsidRPr="007550CB">
              <w:rPr>
                <w:rFonts w:ascii="仿宋_GB2312" w:eastAsia="仿宋_GB2312" w:hint="eastAsia"/>
                <w:sz w:val="24"/>
              </w:rPr>
              <w:t>本项目依托 重庆大学交叉创新中心机器人实验室具身智能团队，该团队在机器人感知、决策与控制方面拥有深厚的研究基础和丰富的工程实践经验，能为项目的顺利实施提供全方位、高水平的软硬件支持与学术指导。</w:t>
            </w:r>
          </w:p>
          <w:p w14:paraId="060D6DC2" w14:textId="70B4AB98" w:rsidR="007550CB" w:rsidRPr="007550CB" w:rsidRDefault="007550CB" w:rsidP="006763E9">
            <w:pPr>
              <w:spacing w:before="120" w:line="360" w:lineRule="auto"/>
              <w:rPr>
                <w:rFonts w:ascii="仿宋_GB2312" w:eastAsia="仿宋_GB2312"/>
                <w:sz w:val="24"/>
              </w:rPr>
            </w:pPr>
            <w:r w:rsidRPr="007550CB">
              <w:rPr>
                <w:rFonts w:ascii="仿宋_GB2312" w:eastAsia="仿宋_GB2312" w:hint="eastAsia"/>
                <w:sz w:val="24"/>
              </w:rPr>
              <w:t>1. 先进的硬件平台与实验环境：</w:t>
            </w:r>
          </w:p>
          <w:p w14:paraId="2B8B1233" w14:textId="5E27E8AB" w:rsidR="007550CB" w:rsidRPr="007550CB" w:rsidRDefault="007550CB" w:rsidP="006763E9">
            <w:pPr>
              <w:spacing w:before="120" w:line="360" w:lineRule="auto"/>
              <w:ind w:firstLineChars="200" w:firstLine="480"/>
              <w:rPr>
                <w:rFonts w:ascii="仿宋_GB2312" w:eastAsia="仿宋_GB2312"/>
                <w:sz w:val="24"/>
              </w:rPr>
            </w:pPr>
            <w:r w:rsidRPr="007550CB">
              <w:rPr>
                <w:rFonts w:ascii="仿宋_GB2312" w:eastAsia="仿宋_GB2312" w:hint="eastAsia"/>
                <w:sz w:val="24"/>
              </w:rPr>
              <w:t>机器人平台：实验室可提供项目所需的轮足式机器人原型平台作为核心实验载体，其具备的轮式与足式混合运动能力是本项目研究的基础。</w:t>
            </w:r>
          </w:p>
          <w:p w14:paraId="448B490A" w14:textId="3C15CB1A" w:rsidR="007550CB" w:rsidRPr="007550CB" w:rsidRDefault="007550CB" w:rsidP="006763E9">
            <w:pPr>
              <w:spacing w:before="120" w:line="360" w:lineRule="auto"/>
              <w:rPr>
                <w:rFonts w:ascii="仿宋_GB2312" w:eastAsia="仿宋_GB2312"/>
                <w:sz w:val="24"/>
              </w:rPr>
            </w:pPr>
            <w:r w:rsidRPr="007550CB">
              <w:rPr>
                <w:rFonts w:ascii="仿宋_GB2312" w:eastAsia="仿宋_GB2312" w:hint="eastAsia"/>
                <w:sz w:val="24"/>
              </w:rPr>
              <w:t>计算与传感设备：实验室配备有NVIDIA Jetson系列嵌入式AI计算平台、Intel RealSense D435i/L515深度相机、Livox/Mid-360激光雷达、高精度IMU等先进传感器，完全满足项目对高性能计算与多模态感知的需求。</w:t>
            </w:r>
          </w:p>
          <w:p w14:paraId="2D6DBDE6" w14:textId="2B1D7C43" w:rsidR="007550CB" w:rsidRPr="007550CB" w:rsidRDefault="007550CB" w:rsidP="006763E9">
            <w:pPr>
              <w:spacing w:before="120" w:line="360" w:lineRule="auto"/>
              <w:rPr>
                <w:rFonts w:ascii="仿宋_GB2312" w:eastAsia="仿宋_GB2312"/>
                <w:sz w:val="24"/>
              </w:rPr>
            </w:pPr>
            <w:r w:rsidRPr="007550CB">
              <w:rPr>
                <w:rFonts w:ascii="仿宋_GB2312" w:eastAsia="仿宋_GB2312" w:hint="eastAsia"/>
                <w:sz w:val="24"/>
              </w:rPr>
              <w:t>实验场地：实验室拥有充足的室内实验空间，并可便捷地利用建筑内的楼梯、斜坡及公共区域构建高仿真的“复杂工业环境”测试场，为算法验证提供便利条件。</w:t>
            </w:r>
          </w:p>
          <w:p w14:paraId="3155C546" w14:textId="2534EBAF" w:rsidR="007550CB" w:rsidRPr="007550CB" w:rsidRDefault="007550CB" w:rsidP="006763E9">
            <w:pPr>
              <w:spacing w:before="120" w:line="360" w:lineRule="auto"/>
              <w:rPr>
                <w:rFonts w:ascii="仿宋_GB2312" w:eastAsia="仿宋_GB2312"/>
                <w:sz w:val="24"/>
              </w:rPr>
            </w:pPr>
            <w:r w:rsidRPr="007550CB">
              <w:rPr>
                <w:rFonts w:ascii="仿宋_GB2312" w:eastAsia="仿宋_GB2312" w:hint="eastAsia"/>
                <w:sz w:val="24"/>
              </w:rPr>
              <w:t>2. 成熟的软件工具链与技术支持：</w:t>
            </w:r>
          </w:p>
          <w:p w14:paraId="7153271C" w14:textId="057A909D" w:rsidR="007550CB" w:rsidRPr="007550CB" w:rsidRDefault="007550CB" w:rsidP="006763E9">
            <w:pPr>
              <w:spacing w:before="120" w:line="360" w:lineRule="auto"/>
              <w:ind w:firstLineChars="200" w:firstLine="480"/>
              <w:rPr>
                <w:rFonts w:ascii="仿宋_GB2312" w:eastAsia="仿宋_GB2312"/>
                <w:sz w:val="24"/>
              </w:rPr>
            </w:pPr>
            <w:r w:rsidRPr="007550CB">
              <w:rPr>
                <w:rFonts w:ascii="仿宋_GB2312" w:eastAsia="仿宋_GB2312" w:hint="eastAsia"/>
                <w:sz w:val="24"/>
              </w:rPr>
              <w:t>实验室的服务器与工作站</w:t>
            </w:r>
            <w:r>
              <w:rPr>
                <w:rFonts w:ascii="仿宋_GB2312" w:eastAsia="仿宋_GB2312" w:hint="eastAsia"/>
                <w:sz w:val="24"/>
              </w:rPr>
              <w:t>可</w:t>
            </w:r>
            <w:r w:rsidRPr="007550CB">
              <w:rPr>
                <w:rFonts w:ascii="仿宋_GB2312" w:eastAsia="仿宋_GB2312" w:hint="eastAsia"/>
                <w:sz w:val="24"/>
              </w:rPr>
              <w:t>部署完备的 Ubuntu Linux、ROS 2、Docker 等开发环境，并配置了 Gazebo 高保真仿真工具，支持项目进行前期的快速算法原型验证与安全测试。</w:t>
            </w:r>
          </w:p>
          <w:p w14:paraId="726579DE" w14:textId="57EAA985" w:rsidR="007550CB" w:rsidRPr="007550CB" w:rsidRDefault="007550CB" w:rsidP="006763E9">
            <w:pPr>
              <w:spacing w:before="120" w:line="360" w:lineRule="auto"/>
              <w:ind w:firstLineChars="200" w:firstLine="480"/>
              <w:rPr>
                <w:rFonts w:ascii="仿宋_GB2312" w:eastAsia="仿宋_GB2312"/>
                <w:sz w:val="24"/>
              </w:rPr>
            </w:pPr>
            <w:r w:rsidRPr="007550CB">
              <w:rPr>
                <w:rFonts w:ascii="仿宋_GB2312" w:eastAsia="仿宋_GB2312" w:hint="eastAsia"/>
                <w:sz w:val="24"/>
              </w:rPr>
              <w:t>团队在 SLAM（特别是Kimera、VINS等算法）、深度学习（PyTorch, TensorFlow）、机器人运动规划（Navigation2） 等核心技术领域拥有丰富的代码积累与开发经验，可为项目提供直接的技术参考与解决方案支持。</w:t>
            </w:r>
          </w:p>
          <w:p w14:paraId="59497238" w14:textId="43E11068" w:rsidR="007550CB" w:rsidRPr="007550CB" w:rsidRDefault="007550CB" w:rsidP="006763E9">
            <w:pPr>
              <w:spacing w:before="120" w:line="360" w:lineRule="auto"/>
              <w:rPr>
                <w:rFonts w:ascii="仿宋_GB2312" w:eastAsia="仿宋_GB2312"/>
                <w:sz w:val="24"/>
              </w:rPr>
            </w:pPr>
            <w:r w:rsidRPr="007550CB">
              <w:rPr>
                <w:rFonts w:ascii="仿宋_GB2312" w:eastAsia="仿宋_GB2312" w:hint="eastAsia"/>
                <w:sz w:val="24"/>
              </w:rPr>
              <w:t>3. 强大的导师团队与学术指导：</w:t>
            </w:r>
          </w:p>
          <w:p w14:paraId="7B667E26" w14:textId="7F48B27C" w:rsidR="007550CB" w:rsidRPr="007550CB" w:rsidRDefault="007550CB" w:rsidP="006763E9">
            <w:pPr>
              <w:spacing w:before="120" w:line="360" w:lineRule="auto"/>
              <w:ind w:firstLineChars="200" w:firstLine="480"/>
              <w:rPr>
                <w:rFonts w:ascii="仿宋_GB2312" w:eastAsia="仿宋_GB2312"/>
                <w:sz w:val="24"/>
              </w:rPr>
            </w:pPr>
            <w:r w:rsidRPr="007550CB">
              <w:rPr>
                <w:rFonts w:ascii="仿宋_GB2312" w:eastAsia="仿宋_GB2312" w:hint="eastAsia"/>
                <w:sz w:val="24"/>
              </w:rPr>
              <w:t>本项目由孙园喜老师作为主要指导老师，在机器人机构设计、人机交互与控制理论方面的专长，能为轮足机器人的本体控制和系统集成提供关键指导。</w:t>
            </w:r>
          </w:p>
          <w:p w14:paraId="44F416CE" w14:textId="1352D319" w:rsidR="007550CB" w:rsidRPr="007550CB" w:rsidRDefault="007550CB" w:rsidP="006763E9">
            <w:pPr>
              <w:spacing w:before="120" w:line="360" w:lineRule="auto"/>
              <w:ind w:firstLineChars="200" w:firstLine="480"/>
              <w:rPr>
                <w:rFonts w:ascii="仿宋_GB2312" w:eastAsia="仿宋_GB2312"/>
                <w:sz w:val="24"/>
              </w:rPr>
            </w:pPr>
            <w:r w:rsidRPr="007550CB">
              <w:rPr>
                <w:rFonts w:ascii="仿宋_GB2312" w:eastAsia="仿宋_GB2312" w:hint="eastAsia"/>
                <w:sz w:val="24"/>
              </w:rPr>
              <w:t>同时，团队内还拥有精通计算机视觉与深度学习的教师与博士生，能为项目的动态SLAM、环境感知等算法核心模块提供跨学科的、专业的技术辅导与答疑。</w:t>
            </w:r>
          </w:p>
          <w:p w14:paraId="5518DCDD" w14:textId="5B3FEA34" w:rsidR="00E94392" w:rsidRPr="007550CB" w:rsidRDefault="00E94392" w:rsidP="007550CB">
            <w:pPr>
              <w:spacing w:before="120"/>
              <w:rPr>
                <w:rFonts w:ascii="仿宋_GB2312" w:eastAsia="仿宋_GB2312"/>
                <w:sz w:val="24"/>
              </w:rPr>
            </w:pPr>
          </w:p>
        </w:tc>
      </w:tr>
    </w:tbl>
    <w:p w14:paraId="1B1E2177" w14:textId="77777777" w:rsidR="00E94392" w:rsidRDefault="00FF12DC">
      <w:pPr>
        <w:rPr>
          <w:rFonts w:ascii="仿宋_GB2312" w:eastAsia="仿宋_GB2312"/>
          <w:b/>
          <w:sz w:val="32"/>
          <w:szCs w:val="32"/>
        </w:rPr>
      </w:pPr>
      <w:r>
        <w:rPr>
          <w:rFonts w:ascii="仿宋_GB2312" w:eastAsia="仿宋_GB2312"/>
          <w:b/>
          <w:sz w:val="24"/>
        </w:rPr>
        <w:br w:type="page"/>
      </w:r>
      <w:r w:rsidR="00BC150B" w:rsidRPr="00BC150B">
        <w:rPr>
          <w:rFonts w:ascii="仿宋_GB2312" w:eastAsia="仿宋_GB2312" w:hint="eastAsia"/>
          <w:b/>
          <w:sz w:val="32"/>
          <w:szCs w:val="32"/>
        </w:rPr>
        <w:lastRenderedPageBreak/>
        <w:t>八</w:t>
      </w:r>
      <w:r>
        <w:rPr>
          <w:rFonts w:ascii="仿宋_GB2312" w:eastAsia="仿宋_GB2312" w:hint="eastAsia"/>
          <w:b/>
          <w:sz w:val="32"/>
          <w:szCs w:val="32"/>
        </w:rPr>
        <w:t>、</w:t>
      </w:r>
      <w:r w:rsidR="004C5B51" w:rsidRPr="004C5B51">
        <w:rPr>
          <w:rFonts w:ascii="仿宋_GB2312" w:eastAsia="仿宋_GB2312" w:hint="eastAsia"/>
          <w:b/>
          <w:sz w:val="32"/>
          <w:szCs w:val="32"/>
        </w:rPr>
        <w:t>预期提供的成果及形式</w:t>
      </w:r>
      <w:r w:rsidR="006B2EEA" w:rsidRPr="006B2EEA">
        <w:rPr>
          <w:rFonts w:ascii="仿宋_GB2312" w:eastAsia="仿宋_GB2312" w:hint="eastAsia"/>
          <w:b/>
          <w:sz w:val="24"/>
        </w:rPr>
        <w:t>（包括项目组论文、专利、著作、竞赛获奖、实物装置（需提供演示DV）等）</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09"/>
      </w:tblGrid>
      <w:tr w:rsidR="00E94392" w14:paraId="27D886E2" w14:textId="77777777" w:rsidTr="00F3302A">
        <w:trPr>
          <w:cantSplit/>
          <w:trHeight w:val="5153"/>
        </w:trPr>
        <w:tc>
          <w:tcPr>
            <w:tcW w:w="9209" w:type="dxa"/>
            <w:tcBorders>
              <w:left w:val="single" w:sz="4" w:space="0" w:color="auto"/>
              <w:bottom w:val="single" w:sz="4" w:space="0" w:color="auto"/>
              <w:right w:val="single" w:sz="4" w:space="0" w:color="auto"/>
            </w:tcBorders>
          </w:tcPr>
          <w:p w14:paraId="0F3FB586" w14:textId="77777777" w:rsidR="002C1D9E" w:rsidRPr="002C1D9E" w:rsidRDefault="002C1D9E" w:rsidP="002C1D9E">
            <w:pPr>
              <w:spacing w:before="120" w:line="360" w:lineRule="auto"/>
              <w:rPr>
                <w:rFonts w:ascii="仿宋_GB2312" w:eastAsia="仿宋_GB2312"/>
                <w:sz w:val="24"/>
              </w:rPr>
            </w:pPr>
            <w:r w:rsidRPr="002C1D9E">
              <w:rPr>
                <w:rFonts w:ascii="仿宋_GB2312" w:eastAsia="仿宋_GB2312"/>
                <w:sz w:val="24"/>
              </w:rPr>
              <w:t>本项目承诺提交的成果形式多样，旨在全面展示项目价值，并形成可验证、可复用的知识产权。</w:t>
            </w:r>
          </w:p>
          <w:p w14:paraId="1A2383D7" w14:textId="77777777" w:rsidR="002C1D9E" w:rsidRPr="0014190C" w:rsidRDefault="002C1D9E" w:rsidP="002C1D9E">
            <w:pPr>
              <w:numPr>
                <w:ilvl w:val="0"/>
                <w:numId w:val="5"/>
              </w:numPr>
              <w:spacing w:before="120" w:line="360" w:lineRule="auto"/>
              <w:rPr>
                <w:rFonts w:ascii="仿宋_GB2312" w:eastAsia="仿宋_GB2312"/>
                <w:sz w:val="24"/>
              </w:rPr>
            </w:pPr>
            <w:r w:rsidRPr="002C1D9E">
              <w:rPr>
                <w:rFonts w:ascii="仿宋_GB2312" w:eastAsia="仿宋_GB2312"/>
                <w:sz w:val="24"/>
              </w:rPr>
              <w:t>实物装置与演示视频：</w:t>
            </w:r>
          </w:p>
          <w:p w14:paraId="5F857E62" w14:textId="77777777" w:rsidR="002C1D9E" w:rsidRPr="0014190C" w:rsidRDefault="002C1D9E" w:rsidP="002C1D9E">
            <w:pPr>
              <w:spacing w:before="120" w:line="360" w:lineRule="auto"/>
              <w:ind w:left="360"/>
              <w:rPr>
                <w:rFonts w:ascii="仿宋_GB2312" w:eastAsia="仿宋_GB2312"/>
                <w:sz w:val="24"/>
              </w:rPr>
            </w:pPr>
            <w:r w:rsidRPr="002C1D9E">
              <w:rPr>
                <w:rFonts w:ascii="仿宋_GB2312" w:eastAsia="仿宋_GB2312"/>
                <w:sz w:val="24"/>
              </w:rPr>
              <w:t>轮足机器人原理样机1台：集成所有软硬件模块，可稳定运行。</w:t>
            </w:r>
          </w:p>
          <w:p w14:paraId="1F4E670C" w14:textId="50C5FCAA" w:rsidR="002C1D9E" w:rsidRPr="0014190C" w:rsidRDefault="002C1D9E" w:rsidP="002C1D9E">
            <w:pPr>
              <w:spacing w:before="120" w:line="360" w:lineRule="auto"/>
              <w:ind w:left="360"/>
              <w:rPr>
                <w:rFonts w:ascii="仿宋_GB2312" w:eastAsia="仿宋_GB2312"/>
                <w:sz w:val="24"/>
              </w:rPr>
            </w:pPr>
            <w:r w:rsidRPr="002C1D9E">
              <w:rPr>
                <w:rFonts w:ascii="仿宋_GB2312" w:eastAsia="仿宋_GB2312"/>
                <w:sz w:val="24"/>
              </w:rPr>
              <w:t>系统功能演示DV 1份：高清展示机器人在模拟工业场景下完成动态避障、自主越障、物资运送、定点巡检等核心功能的全过程。</w:t>
            </w:r>
          </w:p>
          <w:p w14:paraId="1DD3EAFD" w14:textId="77777777" w:rsidR="002C1D9E" w:rsidRPr="0014190C" w:rsidRDefault="002C1D9E" w:rsidP="002C1D9E">
            <w:pPr>
              <w:pStyle w:val="aa"/>
              <w:numPr>
                <w:ilvl w:val="0"/>
                <w:numId w:val="5"/>
              </w:numPr>
              <w:spacing w:before="120" w:line="360" w:lineRule="auto"/>
              <w:ind w:firstLineChars="0"/>
              <w:rPr>
                <w:rFonts w:ascii="仿宋_GB2312" w:eastAsia="仿宋_GB2312"/>
                <w:sz w:val="24"/>
              </w:rPr>
            </w:pPr>
            <w:r w:rsidRPr="0014190C">
              <w:rPr>
                <w:rFonts w:ascii="仿宋_GB2312" w:eastAsia="仿宋_GB2312"/>
                <w:sz w:val="24"/>
              </w:rPr>
              <w:t>学术论文与研究报告：</w:t>
            </w:r>
          </w:p>
          <w:p w14:paraId="0EF81E5F" w14:textId="77777777" w:rsidR="002C1D9E" w:rsidRPr="0014190C" w:rsidRDefault="002C1D9E" w:rsidP="002C1D9E">
            <w:pPr>
              <w:spacing w:before="120" w:line="360" w:lineRule="auto"/>
              <w:ind w:left="360"/>
              <w:rPr>
                <w:rFonts w:ascii="仿宋_GB2312" w:eastAsia="仿宋_GB2312"/>
                <w:sz w:val="24"/>
              </w:rPr>
            </w:pPr>
            <w:r w:rsidRPr="0014190C">
              <w:rPr>
                <w:rFonts w:ascii="仿宋_GB2312" w:eastAsia="仿宋_GB2312"/>
                <w:sz w:val="24"/>
              </w:rPr>
              <w:t>形成《项目结题技术报告》1份。</w:t>
            </w:r>
          </w:p>
          <w:p w14:paraId="6DF695AA" w14:textId="10906825" w:rsidR="00C010E4" w:rsidRPr="0014190C" w:rsidRDefault="002C1D9E" w:rsidP="002C1D9E">
            <w:pPr>
              <w:spacing w:before="120" w:line="360" w:lineRule="auto"/>
              <w:ind w:left="360"/>
              <w:rPr>
                <w:rFonts w:ascii="仿宋_GB2312" w:eastAsia="仿宋_GB2312"/>
                <w:sz w:val="24"/>
              </w:rPr>
            </w:pPr>
            <w:r w:rsidRPr="002C1D9E">
              <w:rPr>
                <w:rFonts w:ascii="仿宋_GB2312" w:eastAsia="仿宋_GB2312"/>
                <w:sz w:val="24"/>
              </w:rPr>
              <w:t>基于项目研究成果，撰写并力争投稿学术论文1篇（目标为国内核心会议或期刊）。</w:t>
            </w:r>
            <w:r w:rsidR="00C010E4" w:rsidRPr="00B12A81">
              <w:rPr>
                <w:rFonts w:ascii="仿宋_GB2312" w:eastAsia="仿宋_GB2312"/>
                <w:sz w:val="24"/>
              </w:rPr>
              <w:t xml:space="preserve">                      </w:t>
            </w:r>
          </w:p>
        </w:tc>
      </w:tr>
    </w:tbl>
    <w:p w14:paraId="0C42B6E3" w14:textId="06824110" w:rsidR="00F3302A" w:rsidRDefault="00F3302A">
      <w:pPr>
        <w:rPr>
          <w:rFonts w:ascii="仿宋_GB2312" w:eastAsia="仿宋_GB2312"/>
          <w:b/>
          <w:sz w:val="32"/>
          <w:szCs w:val="32"/>
        </w:rPr>
      </w:pPr>
    </w:p>
    <w:p w14:paraId="1493D5EA" w14:textId="706CBEFF" w:rsidR="00F3302A" w:rsidRDefault="00F3302A" w:rsidP="00F3302A">
      <w:pPr>
        <w:widowControl/>
        <w:jc w:val="left"/>
        <w:rPr>
          <w:rFonts w:ascii="仿宋_GB2312" w:eastAsia="仿宋_GB2312" w:hint="eastAsia"/>
          <w:b/>
          <w:sz w:val="32"/>
          <w:szCs w:val="32"/>
        </w:rPr>
      </w:pPr>
      <w:r>
        <w:rPr>
          <w:rFonts w:ascii="仿宋_GB2312" w:eastAsia="仿宋_GB2312"/>
          <w:b/>
          <w:sz w:val="32"/>
          <w:szCs w:val="32"/>
        </w:rPr>
        <w:br w:type="page"/>
      </w:r>
    </w:p>
    <w:p w14:paraId="38BB43C6" w14:textId="1DB03735" w:rsidR="00E94392" w:rsidRDefault="00BC150B">
      <w:pPr>
        <w:rPr>
          <w:rFonts w:ascii="仿宋_GB2312" w:eastAsia="仿宋_GB2312"/>
          <w:b/>
          <w:sz w:val="32"/>
          <w:szCs w:val="32"/>
        </w:rPr>
      </w:pPr>
      <w:r>
        <w:rPr>
          <w:rFonts w:ascii="仿宋_GB2312" w:eastAsia="仿宋_GB2312" w:hint="eastAsia"/>
          <w:b/>
          <w:sz w:val="32"/>
          <w:szCs w:val="32"/>
        </w:rPr>
        <w:lastRenderedPageBreak/>
        <w:t>九</w:t>
      </w:r>
      <w:r w:rsidR="00FF12DC">
        <w:rPr>
          <w:rFonts w:ascii="仿宋_GB2312" w:eastAsia="仿宋_GB2312" w:hint="eastAsia"/>
          <w:b/>
          <w:sz w:val="32"/>
          <w:szCs w:val="32"/>
        </w:rPr>
        <w:t>、项目经费概算</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09"/>
      </w:tblGrid>
      <w:tr w:rsidR="00E94392" w14:paraId="119CE5F5" w14:textId="77777777" w:rsidTr="0089483B">
        <w:trPr>
          <w:cantSplit/>
          <w:trHeight w:val="3707"/>
        </w:trPr>
        <w:tc>
          <w:tcPr>
            <w:tcW w:w="9209" w:type="dxa"/>
            <w:tcBorders>
              <w:left w:val="single" w:sz="4" w:space="0" w:color="auto"/>
              <w:right w:val="single" w:sz="4" w:space="0" w:color="auto"/>
            </w:tcBorders>
          </w:tcPr>
          <w:p w14:paraId="4F1BA012" w14:textId="1D55A3DD" w:rsidR="00F3302A" w:rsidRPr="00F3302A" w:rsidRDefault="00F3302A" w:rsidP="00F3302A">
            <w:pPr>
              <w:spacing w:before="120" w:line="360" w:lineRule="auto"/>
              <w:rPr>
                <w:rFonts w:ascii="仿宋_GB2312" w:eastAsia="仿宋_GB2312" w:hAnsi="宋体" w:hint="eastAsia"/>
                <w:b/>
                <w:bCs/>
                <w:color w:val="000000" w:themeColor="text1"/>
                <w:sz w:val="24"/>
              </w:rPr>
            </w:pPr>
            <w:r>
              <w:rPr>
                <w:rFonts w:ascii="仿宋_GB2312" w:eastAsia="仿宋_GB2312" w:hAnsi="宋体" w:hint="eastAsia"/>
                <w:b/>
                <w:bCs/>
                <w:color w:val="000000" w:themeColor="text1"/>
                <w:sz w:val="24"/>
              </w:rPr>
              <w:t>1.</w:t>
            </w:r>
            <w:r w:rsidRPr="00F3302A">
              <w:rPr>
                <w:rFonts w:ascii="仿宋_GB2312" w:eastAsia="仿宋_GB2312" w:hAnsi="宋体"/>
                <w:b/>
                <w:bCs/>
                <w:color w:val="000000" w:themeColor="text1"/>
                <w:sz w:val="24"/>
              </w:rPr>
              <w:t>设备购置费</w:t>
            </w:r>
            <w:r>
              <w:rPr>
                <w:rFonts w:ascii="仿宋_GB2312" w:eastAsia="仿宋_GB2312" w:hAnsi="宋体" w:hint="eastAsia"/>
                <w:b/>
                <w:bCs/>
                <w:color w:val="000000" w:themeColor="text1"/>
                <w:sz w:val="24"/>
              </w:rPr>
              <w:t>（</w:t>
            </w:r>
            <w:r w:rsidRPr="00F3302A">
              <w:rPr>
                <w:rFonts w:ascii="仿宋_GB2312" w:eastAsia="仿宋_GB2312" w:hAnsi="宋体"/>
                <w:b/>
                <w:bCs/>
                <w:color w:val="000000" w:themeColor="text1"/>
                <w:sz w:val="24"/>
              </w:rPr>
              <w:t>4,500</w:t>
            </w:r>
            <w:r>
              <w:rPr>
                <w:rFonts w:ascii="仿宋_GB2312" w:eastAsia="仿宋_GB2312" w:hAnsi="宋体" w:hint="eastAsia"/>
                <w:b/>
                <w:bCs/>
                <w:color w:val="000000" w:themeColor="text1"/>
                <w:sz w:val="24"/>
              </w:rPr>
              <w:t>元）：</w:t>
            </w:r>
            <w:r w:rsidRPr="00F3302A">
              <w:rPr>
                <w:rFonts w:ascii="仿宋_GB2312" w:eastAsia="仿宋_GB2312" w:hAnsi="宋体" w:hint="eastAsia"/>
                <w:b/>
                <w:bCs/>
                <w:color w:val="000000" w:themeColor="text1"/>
                <w:sz w:val="24"/>
              </w:rPr>
              <w:t>用于购买实验必需的关键传感器与硬件。</w:t>
            </w:r>
          </w:p>
          <w:p w14:paraId="71D8A675" w14:textId="2F22CDCE" w:rsidR="00F3302A" w:rsidRPr="00F3302A" w:rsidRDefault="00F3302A" w:rsidP="00F3302A">
            <w:pPr>
              <w:spacing w:before="120" w:line="360" w:lineRule="auto"/>
              <w:ind w:firstLineChars="100" w:firstLine="241"/>
              <w:rPr>
                <w:rFonts w:ascii="仿宋_GB2312" w:eastAsia="仿宋_GB2312" w:hAnsi="宋体" w:hint="eastAsia"/>
                <w:b/>
                <w:bCs/>
                <w:color w:val="000000" w:themeColor="text1"/>
                <w:sz w:val="24"/>
              </w:rPr>
            </w:pPr>
            <w:r>
              <w:rPr>
                <w:rFonts w:ascii="仿宋_GB2312" w:eastAsia="仿宋_GB2312" w:hAnsi="宋体" w:hint="eastAsia"/>
                <w:b/>
                <w:bCs/>
                <w:color w:val="000000" w:themeColor="text1"/>
                <w:sz w:val="24"/>
              </w:rPr>
              <w:t>例如：</w:t>
            </w:r>
            <w:r w:rsidRPr="00F3302A">
              <w:rPr>
                <w:rFonts w:ascii="仿宋_GB2312" w:eastAsia="仿宋_GB2312" w:hAnsi="宋体" w:hint="eastAsia"/>
                <w:b/>
                <w:bCs/>
                <w:color w:val="000000" w:themeColor="text1"/>
                <w:sz w:val="24"/>
              </w:rPr>
              <w:t>激光雷达（如Livox Mid-360）：约 3,000元，用于增强SLAM鲁棒性。</w:t>
            </w:r>
          </w:p>
          <w:p w14:paraId="2879DAB8" w14:textId="77777777" w:rsidR="00E94392" w:rsidRDefault="00F3302A" w:rsidP="00F3302A">
            <w:pPr>
              <w:spacing w:before="120" w:line="360" w:lineRule="auto"/>
              <w:ind w:firstLineChars="400" w:firstLine="964"/>
              <w:rPr>
                <w:rFonts w:ascii="仿宋_GB2312" w:eastAsia="仿宋_GB2312" w:hAnsi="宋体"/>
                <w:b/>
                <w:bCs/>
                <w:color w:val="000000" w:themeColor="text1"/>
                <w:sz w:val="24"/>
              </w:rPr>
            </w:pPr>
            <w:r w:rsidRPr="00F3302A">
              <w:rPr>
                <w:rFonts w:ascii="仿宋_GB2312" w:eastAsia="仿宋_GB2312" w:hAnsi="宋体" w:hint="eastAsia"/>
                <w:b/>
                <w:bCs/>
                <w:color w:val="000000" w:themeColor="text1"/>
                <w:sz w:val="24"/>
              </w:rPr>
              <w:t>高容量电池、备用电机、数据线材、接插件等：约 1,500元。</w:t>
            </w:r>
          </w:p>
          <w:p w14:paraId="00B7A004" w14:textId="6BE13DE1" w:rsidR="00F3302A" w:rsidRDefault="00F3302A" w:rsidP="00F3302A">
            <w:pPr>
              <w:spacing w:before="120" w:line="360" w:lineRule="auto"/>
              <w:ind w:left="241" w:hangingChars="100" w:hanging="241"/>
              <w:rPr>
                <w:rFonts w:ascii="仿宋_GB2312" w:eastAsia="仿宋_GB2312" w:hAnsi="宋体"/>
                <w:b/>
                <w:bCs/>
                <w:color w:val="000000" w:themeColor="text1"/>
                <w:sz w:val="24"/>
              </w:rPr>
            </w:pPr>
            <w:r>
              <w:rPr>
                <w:rFonts w:ascii="仿宋_GB2312" w:eastAsia="仿宋_GB2312" w:hAnsi="宋体" w:hint="eastAsia"/>
                <w:b/>
                <w:bCs/>
                <w:color w:val="000000" w:themeColor="text1"/>
                <w:sz w:val="24"/>
              </w:rPr>
              <w:t>2.</w:t>
            </w:r>
            <w:r w:rsidRPr="00F3302A">
              <w:rPr>
                <w:rFonts w:ascii="仿宋_GB2312" w:eastAsia="仿宋_GB2312" w:hAnsi="宋体"/>
                <w:b/>
                <w:bCs/>
                <w:color w:val="000000" w:themeColor="text1"/>
                <w:sz w:val="24"/>
              </w:rPr>
              <w:t>材料及加工费</w:t>
            </w:r>
            <w:r w:rsidRPr="00F3302A">
              <w:rPr>
                <w:rFonts w:ascii="仿宋_GB2312" w:eastAsia="仿宋_GB2312" w:hAnsi="宋体" w:hint="eastAsia"/>
                <w:b/>
                <w:bCs/>
                <w:color w:val="000000" w:themeColor="text1"/>
                <w:sz w:val="24"/>
              </w:rPr>
              <w:t>（2000元）</w:t>
            </w:r>
            <w:r>
              <w:rPr>
                <w:rFonts w:ascii="仿宋_GB2312" w:eastAsia="仿宋_GB2312" w:hAnsi="宋体" w:hint="eastAsia"/>
                <w:b/>
                <w:bCs/>
                <w:color w:val="000000" w:themeColor="text1"/>
                <w:sz w:val="24"/>
              </w:rPr>
              <w:t>：</w:t>
            </w:r>
            <w:r w:rsidRPr="00F3302A">
              <w:rPr>
                <w:rFonts w:ascii="仿宋_GB2312" w:eastAsia="仿宋_GB2312" w:hAnsi="宋体"/>
                <w:b/>
                <w:bCs/>
                <w:color w:val="000000" w:themeColor="text1"/>
                <w:sz w:val="24"/>
              </w:rPr>
              <w:t>用于机器人结构改造与功能实现。</w:t>
            </w:r>
            <w:r w:rsidRPr="00F3302A">
              <w:rPr>
                <w:rFonts w:ascii="仿宋_GB2312" w:eastAsia="仿宋_GB2312" w:hAnsi="宋体"/>
                <w:b/>
                <w:bCs/>
                <w:color w:val="000000" w:themeColor="text1"/>
                <w:sz w:val="24"/>
              </w:rPr>
              <w:br/>
              <w:t>3D打印与激光切割：定制机器人上层结构、传感器支架、货物托盘等，约 1,500元。</w:t>
            </w:r>
            <w:r>
              <w:rPr>
                <w:rFonts w:ascii="仿宋_GB2312" w:eastAsia="仿宋_GB2312" w:hAnsi="宋体" w:hint="eastAsia"/>
                <w:b/>
                <w:bCs/>
                <w:color w:val="000000" w:themeColor="text1"/>
                <w:sz w:val="24"/>
              </w:rPr>
              <w:t xml:space="preserve">  </w:t>
            </w:r>
          </w:p>
          <w:p w14:paraId="683A2198" w14:textId="77777777" w:rsidR="00F3302A" w:rsidRDefault="00F3302A" w:rsidP="00F3302A">
            <w:pPr>
              <w:spacing w:before="120" w:line="360" w:lineRule="auto"/>
              <w:ind w:firstLineChars="100" w:firstLine="241"/>
              <w:rPr>
                <w:rFonts w:ascii="仿宋_GB2312" w:eastAsia="仿宋_GB2312" w:hAnsi="宋体"/>
                <w:b/>
                <w:bCs/>
                <w:color w:val="000000" w:themeColor="text1"/>
                <w:sz w:val="24"/>
              </w:rPr>
            </w:pPr>
            <w:r w:rsidRPr="00F3302A">
              <w:rPr>
                <w:rFonts w:ascii="仿宋_GB2312" w:eastAsia="仿宋_GB2312" w:hAnsi="宋体"/>
                <w:b/>
                <w:bCs/>
                <w:color w:val="000000" w:themeColor="text1"/>
                <w:sz w:val="24"/>
              </w:rPr>
              <w:t>五金件、螺丝、导线等耗材：约 500元。</w:t>
            </w:r>
          </w:p>
          <w:p w14:paraId="00BCBD9F" w14:textId="5EDCF6AE" w:rsidR="00F3302A" w:rsidRPr="00F3302A" w:rsidRDefault="00F3302A" w:rsidP="00F3302A">
            <w:pPr>
              <w:spacing w:before="120" w:line="360" w:lineRule="auto"/>
              <w:rPr>
                <w:rFonts w:ascii="仿宋_GB2312" w:eastAsia="仿宋_GB2312" w:hAnsi="宋体"/>
                <w:b/>
                <w:bCs/>
                <w:color w:val="000000" w:themeColor="text1"/>
                <w:sz w:val="24"/>
              </w:rPr>
            </w:pPr>
            <w:r>
              <w:rPr>
                <w:rFonts w:ascii="仿宋_GB2312" w:eastAsia="仿宋_GB2312" w:hAnsi="宋体" w:hint="eastAsia"/>
                <w:b/>
                <w:bCs/>
                <w:color w:val="000000" w:themeColor="text1"/>
                <w:sz w:val="24"/>
              </w:rPr>
              <w:t>3.</w:t>
            </w:r>
            <w:r w:rsidRPr="00F3302A">
              <w:rPr>
                <w:rFonts w:ascii="仿宋_GB2312" w:eastAsia="仿宋_GB2312" w:hAnsi="宋体"/>
                <w:b/>
                <w:bCs/>
                <w:color w:val="000000" w:themeColor="text1"/>
                <w:sz w:val="24"/>
              </w:rPr>
              <w:t>测试化验加工费</w:t>
            </w:r>
            <w:r w:rsidRPr="00F3302A">
              <w:rPr>
                <w:rFonts w:ascii="仿宋_GB2312" w:eastAsia="仿宋_GB2312" w:hAnsi="宋体" w:hint="eastAsia"/>
                <w:b/>
                <w:bCs/>
                <w:color w:val="000000" w:themeColor="text1"/>
                <w:sz w:val="24"/>
              </w:rPr>
              <w:t>（1000元）：</w:t>
            </w:r>
            <w:r w:rsidRPr="00F3302A">
              <w:rPr>
                <w:rFonts w:ascii="仿宋_GB2312" w:eastAsia="仿宋_GB2312" w:hAnsi="宋体"/>
                <w:b/>
                <w:bCs/>
                <w:color w:val="000000" w:themeColor="text1"/>
                <w:sz w:val="24"/>
              </w:rPr>
              <w:t>用于项目测试验证环节。</w:t>
            </w:r>
          </w:p>
          <w:p w14:paraId="1902C896" w14:textId="77777777" w:rsidR="00F3302A" w:rsidRDefault="00F3302A" w:rsidP="00F3302A">
            <w:pPr>
              <w:spacing w:before="120" w:line="360" w:lineRule="auto"/>
              <w:ind w:firstLineChars="100" w:firstLine="241"/>
              <w:rPr>
                <w:rFonts w:ascii="仿宋_GB2312" w:eastAsia="仿宋_GB2312" w:hAnsi="宋体"/>
                <w:b/>
                <w:bCs/>
                <w:color w:val="000000" w:themeColor="text1"/>
                <w:sz w:val="24"/>
              </w:rPr>
            </w:pPr>
            <w:r w:rsidRPr="00F3302A">
              <w:rPr>
                <w:rFonts w:ascii="仿宋_GB2312" w:eastAsia="仿宋_GB2312" w:hAnsi="宋体"/>
                <w:b/>
                <w:bCs/>
                <w:color w:val="000000" w:themeColor="text1"/>
                <w:sz w:val="24"/>
              </w:rPr>
              <w:t>PCB电路板打样：用于集成传感器或电源管理，约 500元。</w:t>
            </w:r>
          </w:p>
          <w:p w14:paraId="245713A4" w14:textId="678FF6FA" w:rsidR="00F3302A" w:rsidRDefault="00F3302A" w:rsidP="00F3302A">
            <w:pPr>
              <w:spacing w:before="120" w:line="360" w:lineRule="auto"/>
              <w:ind w:firstLineChars="100" w:firstLine="241"/>
              <w:rPr>
                <w:rFonts w:ascii="仿宋_GB2312" w:eastAsia="仿宋_GB2312" w:hAnsi="宋体"/>
                <w:b/>
                <w:bCs/>
                <w:color w:val="000000" w:themeColor="text1"/>
                <w:sz w:val="24"/>
              </w:rPr>
            </w:pPr>
            <w:r w:rsidRPr="00F3302A">
              <w:rPr>
                <w:rFonts w:ascii="仿宋_GB2312" w:eastAsia="仿宋_GB2312" w:hAnsi="宋体"/>
                <w:b/>
                <w:bCs/>
                <w:color w:val="000000" w:themeColor="text1"/>
                <w:sz w:val="24"/>
              </w:rPr>
              <w:t>外出进行实地测试的交通费：约 500元。</w:t>
            </w:r>
          </w:p>
          <w:p w14:paraId="3EDBBB02" w14:textId="77777777" w:rsidR="00F3302A" w:rsidRDefault="00F3302A" w:rsidP="00F3302A">
            <w:pPr>
              <w:spacing w:before="120" w:line="360" w:lineRule="auto"/>
              <w:rPr>
                <w:rFonts w:ascii="仿宋_GB2312" w:eastAsia="仿宋_GB2312" w:hAnsi="宋体"/>
                <w:b/>
                <w:bCs/>
                <w:color w:val="000000" w:themeColor="text1"/>
                <w:sz w:val="24"/>
              </w:rPr>
            </w:pPr>
            <w:r>
              <w:rPr>
                <w:rFonts w:ascii="仿宋_GB2312" w:eastAsia="仿宋_GB2312" w:hAnsi="宋体" w:hint="eastAsia"/>
                <w:b/>
                <w:bCs/>
                <w:color w:val="000000" w:themeColor="text1"/>
                <w:sz w:val="24"/>
              </w:rPr>
              <w:t>4.</w:t>
            </w:r>
            <w:r w:rsidRPr="00F3302A">
              <w:rPr>
                <w:rFonts w:ascii="仿宋_GB2312" w:eastAsia="仿宋_GB2312" w:hAnsi="宋体" w:hint="eastAsia"/>
                <w:b/>
                <w:bCs/>
                <w:color w:val="000000" w:themeColor="text1"/>
                <w:sz w:val="24"/>
              </w:rPr>
              <w:t>资料、印刷、知识产权费</w:t>
            </w:r>
            <w:r w:rsidRPr="00F3302A">
              <w:rPr>
                <w:rFonts w:ascii="仿宋_GB2312" w:eastAsia="仿宋_GB2312" w:hAnsi="宋体" w:hint="eastAsia"/>
                <w:b/>
                <w:bCs/>
                <w:color w:val="000000" w:themeColor="text1"/>
                <w:sz w:val="24"/>
              </w:rPr>
              <w:t>（1500元）：</w:t>
            </w:r>
            <w:r w:rsidRPr="00F3302A">
              <w:rPr>
                <w:rFonts w:ascii="仿宋_GB2312" w:eastAsia="仿宋_GB2312" w:hAnsi="宋体"/>
                <w:b/>
                <w:bCs/>
                <w:color w:val="000000" w:themeColor="text1"/>
                <w:sz w:val="24"/>
              </w:rPr>
              <w:t>用于知识产出与成果保护。</w:t>
            </w:r>
          </w:p>
          <w:p w14:paraId="77B0AECB" w14:textId="77777777" w:rsidR="00F3302A" w:rsidRDefault="00F3302A" w:rsidP="00F3302A">
            <w:pPr>
              <w:spacing w:before="120" w:line="360" w:lineRule="auto"/>
              <w:ind w:leftChars="100" w:left="210"/>
              <w:rPr>
                <w:rFonts w:ascii="仿宋_GB2312" w:eastAsia="仿宋_GB2312" w:hAnsi="宋体"/>
                <w:b/>
                <w:bCs/>
                <w:color w:val="000000" w:themeColor="text1"/>
                <w:sz w:val="24"/>
              </w:rPr>
            </w:pPr>
            <w:r w:rsidRPr="00F3302A">
              <w:rPr>
                <w:rFonts w:ascii="仿宋_GB2312" w:eastAsia="仿宋_GB2312" w:hAnsi="宋体"/>
                <w:b/>
                <w:bCs/>
                <w:color w:val="000000" w:themeColor="text1"/>
                <w:sz w:val="24"/>
              </w:rPr>
              <w:t>软件著作权申请费：官方费用及代理服务费，约 1,200元。</w:t>
            </w:r>
            <w:r w:rsidRPr="00F3302A">
              <w:rPr>
                <w:rFonts w:ascii="仿宋_GB2312" w:eastAsia="仿宋_GB2312" w:hAnsi="宋体"/>
                <w:b/>
                <w:bCs/>
                <w:color w:val="000000" w:themeColor="text1"/>
                <w:sz w:val="24"/>
              </w:rPr>
              <w:br/>
              <w:t>购买技术书籍、打印资料、报告装订等：约 300元。</w:t>
            </w:r>
          </w:p>
          <w:p w14:paraId="57BC5B63" w14:textId="3D53431E" w:rsidR="00F3302A" w:rsidRPr="00F3302A" w:rsidRDefault="00F3302A" w:rsidP="00F3302A">
            <w:pPr>
              <w:spacing w:before="120" w:line="360" w:lineRule="auto"/>
              <w:rPr>
                <w:rFonts w:ascii="仿宋_GB2312" w:eastAsia="仿宋_GB2312" w:hAnsi="宋体" w:hint="eastAsia"/>
                <w:b/>
                <w:bCs/>
                <w:color w:val="000000" w:themeColor="text1"/>
                <w:sz w:val="24"/>
              </w:rPr>
            </w:pPr>
            <w:r>
              <w:rPr>
                <w:rFonts w:ascii="仿宋_GB2312" w:eastAsia="仿宋_GB2312" w:hAnsi="宋体" w:hint="eastAsia"/>
                <w:b/>
                <w:bCs/>
                <w:color w:val="000000" w:themeColor="text1"/>
                <w:sz w:val="24"/>
              </w:rPr>
              <w:t>5.</w:t>
            </w:r>
            <w:r>
              <w:rPr>
                <w:rFonts w:hint="eastAsia"/>
              </w:rPr>
              <w:t xml:space="preserve"> </w:t>
            </w:r>
            <w:r w:rsidRPr="00F3302A">
              <w:rPr>
                <w:rFonts w:ascii="仿宋_GB2312" w:eastAsia="仿宋_GB2312" w:hAnsi="宋体" w:hint="eastAsia"/>
                <w:b/>
                <w:bCs/>
                <w:color w:val="000000" w:themeColor="text1"/>
                <w:sz w:val="24"/>
              </w:rPr>
              <w:t>其他费用</w:t>
            </w:r>
            <w:r>
              <w:rPr>
                <w:rFonts w:ascii="仿宋_GB2312" w:eastAsia="仿宋_GB2312" w:hAnsi="宋体" w:hint="eastAsia"/>
                <w:b/>
                <w:bCs/>
                <w:color w:val="000000" w:themeColor="text1"/>
                <w:sz w:val="24"/>
              </w:rPr>
              <w:t>：</w:t>
            </w:r>
            <w:r w:rsidRPr="00F3302A">
              <w:rPr>
                <w:rFonts w:ascii="仿宋_GB2312" w:eastAsia="仿宋_GB2312" w:hAnsi="宋体" w:hint="eastAsia"/>
                <w:b/>
                <w:bCs/>
                <w:color w:val="000000" w:themeColor="text1"/>
                <w:sz w:val="24"/>
              </w:rPr>
              <w:t>用于项目相关的弹性与支撑性开支。</w:t>
            </w:r>
          </w:p>
          <w:p w14:paraId="700ACFA9" w14:textId="1E9EFFDF" w:rsidR="00F3302A" w:rsidRPr="00F3302A" w:rsidRDefault="00F3302A" w:rsidP="00F3302A">
            <w:pPr>
              <w:spacing w:before="120" w:line="360" w:lineRule="auto"/>
              <w:ind w:firstLineChars="100" w:firstLine="241"/>
              <w:rPr>
                <w:rFonts w:ascii="仿宋_GB2312" w:eastAsia="仿宋_GB2312" w:hAnsi="宋体" w:hint="eastAsia"/>
                <w:b/>
                <w:bCs/>
                <w:color w:val="000000" w:themeColor="text1"/>
                <w:sz w:val="24"/>
              </w:rPr>
            </w:pPr>
            <w:r w:rsidRPr="00F3302A">
              <w:rPr>
                <w:rFonts w:ascii="仿宋_GB2312" w:eastAsia="仿宋_GB2312" w:hAnsi="宋体" w:hint="eastAsia"/>
                <w:b/>
                <w:bCs/>
                <w:color w:val="000000" w:themeColor="text1"/>
                <w:sz w:val="24"/>
              </w:rPr>
              <w:t>云服务器租赁费：用于训练深度学习模型，约 500元。</w:t>
            </w:r>
          </w:p>
          <w:p w14:paraId="3F403328" w14:textId="77777777" w:rsidR="00F3302A" w:rsidRDefault="00F3302A" w:rsidP="00F3302A">
            <w:pPr>
              <w:spacing w:before="120" w:line="360" w:lineRule="auto"/>
              <w:ind w:firstLineChars="100" w:firstLine="241"/>
              <w:rPr>
                <w:rFonts w:ascii="仿宋_GB2312" w:eastAsia="仿宋_GB2312" w:hAnsi="宋体"/>
                <w:b/>
                <w:bCs/>
                <w:color w:val="000000" w:themeColor="text1"/>
                <w:sz w:val="24"/>
              </w:rPr>
            </w:pPr>
            <w:r w:rsidRPr="00F3302A">
              <w:rPr>
                <w:rFonts w:ascii="仿宋_GB2312" w:eastAsia="仿宋_GB2312" w:hAnsi="宋体" w:hint="eastAsia"/>
                <w:b/>
                <w:bCs/>
                <w:color w:val="000000" w:themeColor="text1"/>
                <w:sz w:val="24"/>
              </w:rPr>
              <w:t>小额元器件应急采购、网络通讯模块等：约 500元。</w:t>
            </w:r>
          </w:p>
          <w:p w14:paraId="0323DB33" w14:textId="0ABF8BB3" w:rsidR="00F3302A" w:rsidRPr="00F3302A" w:rsidRDefault="00F3302A" w:rsidP="00F3302A">
            <w:pPr>
              <w:spacing w:before="120" w:line="360" w:lineRule="auto"/>
              <w:rPr>
                <w:rFonts w:ascii="仿宋_GB2312" w:eastAsia="仿宋_GB2312" w:hAnsi="宋体" w:hint="eastAsia"/>
                <w:b/>
                <w:bCs/>
                <w:color w:val="000000" w:themeColor="text1"/>
                <w:sz w:val="24"/>
              </w:rPr>
            </w:pPr>
            <w:r>
              <w:rPr>
                <w:rFonts w:ascii="仿宋_GB2312" w:eastAsia="仿宋_GB2312" w:hAnsi="宋体" w:hint="eastAsia"/>
                <w:b/>
                <w:bCs/>
                <w:color w:val="000000" w:themeColor="text1"/>
                <w:sz w:val="24"/>
              </w:rPr>
              <w:t>合计：10000元</w:t>
            </w:r>
          </w:p>
        </w:tc>
      </w:tr>
    </w:tbl>
    <w:p w14:paraId="4B2EA4D9" w14:textId="77777777" w:rsidR="00E94392" w:rsidRDefault="00FF12DC">
      <w:pPr>
        <w:rPr>
          <w:rFonts w:ascii="仿宋_GB2312" w:eastAsia="仿宋_GB2312"/>
          <w:b/>
          <w:sz w:val="32"/>
          <w:szCs w:val="32"/>
        </w:rPr>
      </w:pPr>
      <w:r>
        <w:rPr>
          <w:rFonts w:ascii="仿宋_GB2312" w:eastAsia="仿宋_GB2312"/>
          <w:b/>
          <w:sz w:val="24"/>
        </w:rPr>
        <w:br w:type="page"/>
      </w:r>
      <w:r w:rsidR="008072B7" w:rsidRPr="008072B7">
        <w:rPr>
          <w:rFonts w:ascii="仿宋_GB2312" w:eastAsia="仿宋_GB2312" w:hint="eastAsia"/>
          <w:b/>
          <w:sz w:val="32"/>
          <w:szCs w:val="32"/>
        </w:rPr>
        <w:lastRenderedPageBreak/>
        <w:t>十</w:t>
      </w:r>
      <w:r>
        <w:rPr>
          <w:rFonts w:ascii="仿宋_GB2312" w:eastAsia="仿宋_GB2312" w:hint="eastAsia"/>
          <w:b/>
          <w:sz w:val="32"/>
          <w:szCs w:val="32"/>
        </w:rPr>
        <w:t>、评审、审批意见</w:t>
      </w:r>
    </w:p>
    <w:tbl>
      <w:tblPr>
        <w:tblW w:w="94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33"/>
      </w:tblGrid>
      <w:tr w:rsidR="00E94392" w14:paraId="5C682EFA" w14:textId="77777777" w:rsidTr="00E938AB">
        <w:trPr>
          <w:cantSplit/>
          <w:trHeight w:val="3334"/>
          <w:jc w:val="center"/>
        </w:trPr>
        <w:tc>
          <w:tcPr>
            <w:tcW w:w="9433" w:type="dxa"/>
            <w:vAlign w:val="center"/>
          </w:tcPr>
          <w:p w14:paraId="5776F631" w14:textId="77777777" w:rsidR="001E510E" w:rsidRPr="001E510E" w:rsidRDefault="001E510E" w:rsidP="001E510E">
            <w:pPr>
              <w:rPr>
                <w:rFonts w:ascii="仿宋_GB2312" w:eastAsia="仿宋_GB2312"/>
                <w:b/>
                <w:sz w:val="24"/>
              </w:rPr>
            </w:pPr>
            <w:r w:rsidRPr="001E510E">
              <w:rPr>
                <w:rFonts w:ascii="仿宋_GB2312" w:eastAsia="仿宋_GB2312" w:hint="eastAsia"/>
                <w:b/>
                <w:sz w:val="24"/>
              </w:rPr>
              <w:t>指导教师意见：</w:t>
            </w:r>
          </w:p>
          <w:p w14:paraId="09CF9C15" w14:textId="77777777" w:rsidR="001E510E" w:rsidRDefault="001E510E" w:rsidP="001E510E">
            <w:pPr>
              <w:rPr>
                <w:rFonts w:ascii="仿宋_GB2312" w:eastAsia="仿宋_GB2312"/>
                <w:b/>
                <w:sz w:val="24"/>
              </w:rPr>
            </w:pPr>
          </w:p>
          <w:p w14:paraId="7CA382C7" w14:textId="77777777" w:rsidR="00736C1D" w:rsidRDefault="00736C1D" w:rsidP="001E510E">
            <w:pPr>
              <w:rPr>
                <w:rFonts w:ascii="仿宋_GB2312" w:eastAsia="仿宋_GB2312"/>
                <w:b/>
                <w:sz w:val="24"/>
              </w:rPr>
            </w:pPr>
          </w:p>
          <w:p w14:paraId="27DD127E" w14:textId="77777777" w:rsidR="00736C1D" w:rsidRDefault="00736C1D" w:rsidP="001E510E">
            <w:pPr>
              <w:rPr>
                <w:rFonts w:ascii="仿宋_GB2312" w:eastAsia="仿宋_GB2312"/>
                <w:b/>
                <w:sz w:val="24"/>
              </w:rPr>
            </w:pPr>
          </w:p>
          <w:p w14:paraId="671B2B89" w14:textId="77777777" w:rsidR="00736C1D" w:rsidRDefault="00736C1D" w:rsidP="001E510E">
            <w:pPr>
              <w:rPr>
                <w:rFonts w:ascii="仿宋_GB2312" w:eastAsia="仿宋_GB2312"/>
                <w:b/>
                <w:sz w:val="24"/>
              </w:rPr>
            </w:pPr>
          </w:p>
          <w:p w14:paraId="186216B7" w14:textId="77777777" w:rsidR="00A27178" w:rsidRPr="001E510E" w:rsidRDefault="00A27178" w:rsidP="001E510E">
            <w:pPr>
              <w:rPr>
                <w:rFonts w:ascii="仿宋_GB2312" w:eastAsia="仿宋_GB2312"/>
                <w:b/>
                <w:sz w:val="24"/>
              </w:rPr>
            </w:pPr>
          </w:p>
          <w:p w14:paraId="060E2C32" w14:textId="77777777" w:rsidR="001E510E" w:rsidRPr="001E510E" w:rsidRDefault="001E510E" w:rsidP="001E510E">
            <w:pPr>
              <w:rPr>
                <w:rFonts w:ascii="仿宋_GB2312" w:eastAsia="仿宋_GB2312"/>
                <w:b/>
                <w:sz w:val="24"/>
              </w:rPr>
            </w:pPr>
          </w:p>
          <w:p w14:paraId="68C2391A" w14:textId="77777777" w:rsidR="001E510E" w:rsidRPr="001E510E" w:rsidRDefault="001E510E" w:rsidP="001E510E">
            <w:pPr>
              <w:rPr>
                <w:rFonts w:ascii="仿宋_GB2312" w:eastAsia="仿宋_GB2312"/>
                <w:b/>
                <w:sz w:val="24"/>
              </w:rPr>
            </w:pPr>
          </w:p>
          <w:p w14:paraId="7E158A76" w14:textId="77777777" w:rsidR="001E510E" w:rsidRPr="001E510E" w:rsidRDefault="001E510E" w:rsidP="001E510E">
            <w:pPr>
              <w:rPr>
                <w:rFonts w:ascii="仿宋_GB2312" w:eastAsia="仿宋_GB2312"/>
                <w:b/>
                <w:sz w:val="24"/>
              </w:rPr>
            </w:pPr>
            <w:r w:rsidRPr="001E510E">
              <w:rPr>
                <w:rFonts w:ascii="仿宋_GB2312" w:eastAsia="仿宋_GB2312" w:hint="eastAsia"/>
                <w:b/>
                <w:sz w:val="24"/>
              </w:rPr>
              <w:t xml:space="preserve">指导教师签字：                       </w:t>
            </w:r>
            <w:r w:rsidRPr="001E510E">
              <w:rPr>
                <w:rFonts w:ascii="仿宋_GB2312" w:eastAsia="仿宋_GB2312"/>
                <w:b/>
                <w:sz w:val="24"/>
              </w:rPr>
              <w:t xml:space="preserve">        </w:t>
            </w:r>
          </w:p>
          <w:p w14:paraId="1B6DBFEA" w14:textId="77777777" w:rsidR="00E94392" w:rsidRPr="001E510E" w:rsidRDefault="001E510E" w:rsidP="001E510E">
            <w:pPr>
              <w:rPr>
                <w:b/>
                <w:sz w:val="24"/>
              </w:rPr>
            </w:pPr>
            <w:r w:rsidRPr="001E510E">
              <w:rPr>
                <w:rFonts w:ascii="仿宋_GB2312" w:eastAsia="仿宋_GB2312" w:hint="eastAsia"/>
                <w:b/>
                <w:sz w:val="24"/>
              </w:rPr>
              <w:t xml:space="preserve">                                          </w:t>
            </w:r>
            <w:r w:rsidR="00736C1D">
              <w:rPr>
                <w:rFonts w:ascii="仿宋_GB2312" w:eastAsia="仿宋_GB2312"/>
                <w:b/>
                <w:sz w:val="24"/>
              </w:rPr>
              <w:t xml:space="preserve">          </w:t>
            </w:r>
            <w:r w:rsidR="00D952D6">
              <w:rPr>
                <w:rFonts w:ascii="仿宋_GB2312" w:eastAsia="仿宋_GB2312"/>
                <w:b/>
                <w:sz w:val="24"/>
              </w:rPr>
              <w:t xml:space="preserve">     </w:t>
            </w:r>
            <w:r w:rsidR="002B4BE0">
              <w:rPr>
                <w:rFonts w:ascii="仿宋_GB2312" w:eastAsia="仿宋_GB2312"/>
                <w:b/>
                <w:sz w:val="24"/>
              </w:rPr>
              <w:t xml:space="preserve"> </w:t>
            </w:r>
            <w:r w:rsidRPr="001E510E">
              <w:rPr>
                <w:rFonts w:ascii="仿宋_GB2312" w:eastAsia="仿宋_GB2312" w:hint="eastAsia"/>
                <w:b/>
                <w:sz w:val="24"/>
              </w:rPr>
              <w:t>年      月     日</w:t>
            </w:r>
          </w:p>
        </w:tc>
      </w:tr>
      <w:tr w:rsidR="00561611" w14:paraId="0CA73BF5" w14:textId="77777777" w:rsidTr="00E938AB">
        <w:trPr>
          <w:cantSplit/>
          <w:trHeight w:val="4529"/>
          <w:jc w:val="center"/>
        </w:trPr>
        <w:tc>
          <w:tcPr>
            <w:tcW w:w="9433" w:type="dxa"/>
            <w:vAlign w:val="center"/>
          </w:tcPr>
          <w:p w14:paraId="23DF04CA" w14:textId="77777777" w:rsidR="00561611" w:rsidRPr="001E510E" w:rsidRDefault="00561611" w:rsidP="00561611">
            <w:pPr>
              <w:rPr>
                <w:rFonts w:ascii="仿宋_GB2312" w:eastAsia="仿宋_GB2312"/>
                <w:b/>
                <w:sz w:val="24"/>
              </w:rPr>
            </w:pPr>
            <w:r w:rsidRPr="001E510E">
              <w:rPr>
                <w:rFonts w:ascii="仿宋_GB2312" w:eastAsia="仿宋_GB2312" w:hint="eastAsia"/>
                <w:b/>
                <w:sz w:val="24"/>
              </w:rPr>
              <w:t>学院推荐意见：</w:t>
            </w:r>
          </w:p>
          <w:p w14:paraId="3DC7764D" w14:textId="77777777" w:rsidR="00561611" w:rsidRPr="001E510E" w:rsidRDefault="00561611" w:rsidP="00561611">
            <w:pPr>
              <w:rPr>
                <w:rFonts w:ascii="仿宋_GB2312" w:eastAsia="仿宋_GB2312"/>
                <w:b/>
                <w:sz w:val="24"/>
              </w:rPr>
            </w:pPr>
          </w:p>
          <w:p w14:paraId="2812354D" w14:textId="77777777" w:rsidR="00561611" w:rsidRPr="001E510E" w:rsidRDefault="00561611" w:rsidP="00561611">
            <w:pPr>
              <w:rPr>
                <w:rFonts w:ascii="仿宋_GB2312" w:eastAsia="仿宋_GB2312"/>
                <w:b/>
                <w:sz w:val="24"/>
              </w:rPr>
            </w:pPr>
          </w:p>
          <w:p w14:paraId="5D938FD5" w14:textId="77777777" w:rsidR="00561611" w:rsidRPr="001E510E" w:rsidRDefault="00561611" w:rsidP="00561611">
            <w:pPr>
              <w:rPr>
                <w:rFonts w:ascii="仿宋_GB2312" w:eastAsia="仿宋_GB2312"/>
                <w:b/>
                <w:sz w:val="24"/>
              </w:rPr>
            </w:pPr>
          </w:p>
          <w:p w14:paraId="0101B573" w14:textId="77777777" w:rsidR="00561611" w:rsidRDefault="00561611" w:rsidP="00561611">
            <w:pPr>
              <w:rPr>
                <w:rFonts w:ascii="仿宋_GB2312" w:eastAsia="仿宋_GB2312"/>
                <w:b/>
                <w:sz w:val="24"/>
              </w:rPr>
            </w:pPr>
          </w:p>
          <w:p w14:paraId="399AB2CD" w14:textId="77777777" w:rsidR="0036189D" w:rsidRDefault="0036189D" w:rsidP="00561611">
            <w:pPr>
              <w:rPr>
                <w:rFonts w:ascii="仿宋_GB2312" w:eastAsia="仿宋_GB2312"/>
                <w:b/>
                <w:sz w:val="24"/>
              </w:rPr>
            </w:pPr>
          </w:p>
          <w:p w14:paraId="7ECA3AE3" w14:textId="77777777" w:rsidR="0036189D" w:rsidRDefault="0036189D" w:rsidP="00561611">
            <w:pPr>
              <w:rPr>
                <w:rFonts w:ascii="仿宋_GB2312" w:eastAsia="仿宋_GB2312"/>
                <w:b/>
                <w:sz w:val="24"/>
              </w:rPr>
            </w:pPr>
          </w:p>
          <w:p w14:paraId="2F4208A8" w14:textId="77777777" w:rsidR="0036189D" w:rsidRDefault="0036189D" w:rsidP="00561611">
            <w:pPr>
              <w:rPr>
                <w:rFonts w:ascii="仿宋_GB2312" w:eastAsia="仿宋_GB2312"/>
                <w:b/>
                <w:sz w:val="24"/>
              </w:rPr>
            </w:pPr>
          </w:p>
          <w:p w14:paraId="1352E7FB" w14:textId="77777777" w:rsidR="00A27178" w:rsidRDefault="00A27178" w:rsidP="00561611">
            <w:pPr>
              <w:rPr>
                <w:rFonts w:ascii="仿宋_GB2312" w:eastAsia="仿宋_GB2312"/>
                <w:b/>
                <w:sz w:val="24"/>
              </w:rPr>
            </w:pPr>
          </w:p>
          <w:p w14:paraId="6E9A3E94" w14:textId="77777777" w:rsidR="00A27178" w:rsidRPr="001E510E" w:rsidRDefault="00A27178" w:rsidP="00561611">
            <w:pPr>
              <w:rPr>
                <w:rFonts w:ascii="仿宋_GB2312" w:eastAsia="仿宋_GB2312"/>
                <w:b/>
                <w:sz w:val="24"/>
              </w:rPr>
            </w:pPr>
          </w:p>
          <w:p w14:paraId="2E5FAF06" w14:textId="77777777" w:rsidR="00561611" w:rsidRPr="001E510E" w:rsidRDefault="00561611" w:rsidP="00561611">
            <w:pPr>
              <w:rPr>
                <w:rFonts w:ascii="仿宋_GB2312" w:eastAsia="仿宋_GB2312"/>
                <w:b/>
                <w:sz w:val="24"/>
              </w:rPr>
            </w:pPr>
          </w:p>
          <w:p w14:paraId="27CA4B61" w14:textId="77777777" w:rsidR="00561611" w:rsidRPr="001E510E" w:rsidRDefault="00561611" w:rsidP="00561611">
            <w:pPr>
              <w:rPr>
                <w:rFonts w:ascii="仿宋_GB2312" w:eastAsia="仿宋_GB2312"/>
                <w:b/>
                <w:sz w:val="24"/>
              </w:rPr>
            </w:pPr>
            <w:r w:rsidRPr="001E510E">
              <w:rPr>
                <w:rFonts w:ascii="仿宋_GB2312" w:eastAsia="仿宋_GB2312" w:hint="eastAsia"/>
                <w:b/>
                <w:sz w:val="24"/>
              </w:rPr>
              <w:t xml:space="preserve">主管院长签字：                       </w:t>
            </w:r>
            <w:r w:rsidRPr="001E510E">
              <w:rPr>
                <w:rFonts w:ascii="仿宋_GB2312" w:eastAsia="仿宋_GB2312"/>
                <w:b/>
                <w:sz w:val="24"/>
              </w:rPr>
              <w:t xml:space="preserve">        </w:t>
            </w:r>
            <w:r w:rsidR="00736C1D">
              <w:rPr>
                <w:rFonts w:ascii="仿宋_GB2312" w:eastAsia="仿宋_GB2312"/>
                <w:b/>
                <w:sz w:val="24"/>
              </w:rPr>
              <w:t xml:space="preserve">          </w:t>
            </w:r>
            <w:r w:rsidR="002B4BE0">
              <w:rPr>
                <w:rFonts w:ascii="仿宋_GB2312" w:eastAsia="仿宋_GB2312"/>
                <w:b/>
                <w:sz w:val="24"/>
              </w:rPr>
              <w:t xml:space="preserve">          </w:t>
            </w:r>
            <w:r w:rsidRPr="001E510E">
              <w:rPr>
                <w:rFonts w:ascii="仿宋_GB2312" w:eastAsia="仿宋_GB2312" w:hint="eastAsia"/>
                <w:b/>
                <w:sz w:val="24"/>
              </w:rPr>
              <w:t>（公  章）</w:t>
            </w:r>
          </w:p>
          <w:p w14:paraId="16BA85AF" w14:textId="77777777" w:rsidR="00561611" w:rsidRPr="001E510E" w:rsidRDefault="00561611" w:rsidP="00561611">
            <w:pPr>
              <w:rPr>
                <w:rFonts w:ascii="仿宋_GB2312" w:eastAsia="仿宋_GB2312"/>
                <w:b/>
                <w:sz w:val="24"/>
              </w:rPr>
            </w:pPr>
            <w:r w:rsidRPr="001E510E">
              <w:rPr>
                <w:rFonts w:ascii="仿宋_GB2312" w:eastAsia="仿宋_GB2312" w:hint="eastAsia"/>
                <w:b/>
                <w:sz w:val="24"/>
              </w:rPr>
              <w:t xml:space="preserve">                                         </w:t>
            </w:r>
            <w:r w:rsidR="00736C1D">
              <w:rPr>
                <w:rFonts w:ascii="仿宋_GB2312" w:eastAsia="仿宋_GB2312"/>
                <w:b/>
                <w:sz w:val="24"/>
              </w:rPr>
              <w:t xml:space="preserve">          </w:t>
            </w:r>
            <w:r w:rsidR="00D952D6">
              <w:rPr>
                <w:rFonts w:ascii="仿宋_GB2312" w:eastAsia="仿宋_GB2312"/>
                <w:b/>
                <w:sz w:val="24"/>
              </w:rPr>
              <w:t xml:space="preserve">        </w:t>
            </w:r>
            <w:r w:rsidRPr="001E510E">
              <w:rPr>
                <w:rFonts w:ascii="仿宋_GB2312" w:eastAsia="仿宋_GB2312" w:hint="eastAsia"/>
                <w:b/>
                <w:sz w:val="24"/>
              </w:rPr>
              <w:t>年      月     日</w:t>
            </w:r>
          </w:p>
        </w:tc>
      </w:tr>
      <w:tr w:rsidR="00E94392" w14:paraId="23ECFBE6" w14:textId="77777777" w:rsidTr="00E938AB">
        <w:trPr>
          <w:cantSplit/>
          <w:trHeight w:val="3251"/>
          <w:jc w:val="center"/>
        </w:trPr>
        <w:tc>
          <w:tcPr>
            <w:tcW w:w="9433" w:type="dxa"/>
          </w:tcPr>
          <w:p w14:paraId="06B3CE05" w14:textId="77777777" w:rsidR="00E94392" w:rsidRPr="001E510E" w:rsidRDefault="00FF12DC" w:rsidP="00B01694">
            <w:pPr>
              <w:rPr>
                <w:rFonts w:ascii="仿宋_GB2312" w:eastAsia="仿宋_GB2312"/>
                <w:b/>
                <w:sz w:val="24"/>
              </w:rPr>
            </w:pPr>
            <w:r w:rsidRPr="001E510E">
              <w:rPr>
                <w:rFonts w:ascii="仿宋_GB2312" w:eastAsia="仿宋_GB2312" w:hint="eastAsia"/>
                <w:b/>
                <w:sz w:val="24"/>
              </w:rPr>
              <w:t>学校意见：</w:t>
            </w:r>
          </w:p>
          <w:p w14:paraId="3AF34925" w14:textId="77777777" w:rsidR="00E94392" w:rsidRPr="001E510E" w:rsidRDefault="00E94392" w:rsidP="00B01694">
            <w:pPr>
              <w:rPr>
                <w:rFonts w:ascii="仿宋_GB2312" w:eastAsia="仿宋_GB2312"/>
                <w:b/>
                <w:sz w:val="24"/>
              </w:rPr>
            </w:pPr>
          </w:p>
          <w:p w14:paraId="2249D42E" w14:textId="77777777" w:rsidR="00E94392" w:rsidRPr="001E510E" w:rsidRDefault="00E94392" w:rsidP="00B01694">
            <w:pPr>
              <w:rPr>
                <w:rFonts w:ascii="仿宋_GB2312" w:eastAsia="仿宋_GB2312"/>
                <w:b/>
                <w:sz w:val="24"/>
              </w:rPr>
            </w:pPr>
          </w:p>
          <w:p w14:paraId="055DA3FC" w14:textId="77777777" w:rsidR="00E94392" w:rsidRDefault="00E94392" w:rsidP="00B01694">
            <w:pPr>
              <w:rPr>
                <w:rFonts w:ascii="仿宋_GB2312" w:eastAsia="仿宋_GB2312"/>
                <w:b/>
                <w:sz w:val="24"/>
              </w:rPr>
            </w:pPr>
          </w:p>
          <w:p w14:paraId="7468A1A8" w14:textId="77777777" w:rsidR="0036189D" w:rsidRDefault="0036189D" w:rsidP="00B01694">
            <w:pPr>
              <w:rPr>
                <w:rFonts w:ascii="仿宋_GB2312" w:eastAsia="仿宋_GB2312"/>
                <w:b/>
                <w:sz w:val="24"/>
              </w:rPr>
            </w:pPr>
          </w:p>
          <w:p w14:paraId="6D0EA330" w14:textId="77777777" w:rsidR="00A27178" w:rsidRDefault="00A27178" w:rsidP="00B01694">
            <w:pPr>
              <w:rPr>
                <w:rFonts w:ascii="仿宋_GB2312" w:eastAsia="仿宋_GB2312"/>
                <w:b/>
                <w:sz w:val="24"/>
              </w:rPr>
            </w:pPr>
          </w:p>
          <w:p w14:paraId="65975DB3" w14:textId="77777777" w:rsidR="00A27178" w:rsidRPr="001E510E" w:rsidRDefault="00A27178" w:rsidP="00B01694">
            <w:pPr>
              <w:rPr>
                <w:rFonts w:ascii="仿宋_GB2312" w:eastAsia="仿宋_GB2312"/>
                <w:b/>
                <w:sz w:val="24"/>
              </w:rPr>
            </w:pPr>
          </w:p>
          <w:p w14:paraId="7AF28034" w14:textId="77777777" w:rsidR="001E510E" w:rsidRDefault="001E510E" w:rsidP="00B01694">
            <w:pPr>
              <w:rPr>
                <w:rFonts w:ascii="仿宋_GB2312" w:eastAsia="仿宋_GB2312"/>
                <w:b/>
                <w:sz w:val="24"/>
              </w:rPr>
            </w:pPr>
          </w:p>
          <w:p w14:paraId="442D4579" w14:textId="77777777" w:rsidR="00B60EEB" w:rsidRDefault="00B60EEB" w:rsidP="00B01694">
            <w:pPr>
              <w:rPr>
                <w:rFonts w:ascii="仿宋_GB2312" w:eastAsia="仿宋_GB2312"/>
                <w:b/>
                <w:sz w:val="24"/>
              </w:rPr>
            </w:pPr>
          </w:p>
          <w:p w14:paraId="17CF1318" w14:textId="77777777" w:rsidR="00B60EEB" w:rsidRDefault="00B60EEB" w:rsidP="00B01694">
            <w:pPr>
              <w:rPr>
                <w:rFonts w:ascii="仿宋_GB2312" w:eastAsia="仿宋_GB2312"/>
                <w:b/>
                <w:sz w:val="24"/>
              </w:rPr>
            </w:pPr>
          </w:p>
          <w:p w14:paraId="7E1C34EA" w14:textId="77777777" w:rsidR="001E510E" w:rsidRDefault="001E510E" w:rsidP="00B01694">
            <w:pPr>
              <w:rPr>
                <w:rFonts w:ascii="仿宋_GB2312" w:eastAsia="仿宋_GB2312"/>
                <w:b/>
                <w:sz w:val="24"/>
              </w:rPr>
            </w:pPr>
          </w:p>
          <w:p w14:paraId="1B26F3DD" w14:textId="77777777" w:rsidR="001E510E" w:rsidRDefault="001E510E" w:rsidP="00B01694">
            <w:pPr>
              <w:rPr>
                <w:rFonts w:ascii="仿宋_GB2312" w:eastAsia="仿宋_GB2312"/>
                <w:b/>
                <w:sz w:val="24"/>
              </w:rPr>
            </w:pPr>
          </w:p>
          <w:p w14:paraId="40662CB1" w14:textId="77777777" w:rsidR="00E94392" w:rsidRPr="001E510E" w:rsidRDefault="00FF12DC" w:rsidP="001E510E">
            <w:pPr>
              <w:ind w:firstLineChars="3400" w:firstLine="8192"/>
              <w:rPr>
                <w:rFonts w:ascii="仿宋_GB2312" w:eastAsia="仿宋_GB2312"/>
                <w:b/>
                <w:sz w:val="24"/>
              </w:rPr>
            </w:pPr>
            <w:r w:rsidRPr="001E510E">
              <w:rPr>
                <w:rFonts w:ascii="仿宋_GB2312" w:eastAsia="仿宋_GB2312" w:hint="eastAsia"/>
                <w:b/>
                <w:sz w:val="24"/>
              </w:rPr>
              <w:t>(公  章)</w:t>
            </w:r>
          </w:p>
          <w:p w14:paraId="2ACD601D" w14:textId="77777777" w:rsidR="00E94392" w:rsidRPr="00B01694" w:rsidRDefault="00FF12DC" w:rsidP="00B01694">
            <w:pPr>
              <w:jc w:val="right"/>
              <w:rPr>
                <w:rFonts w:ascii="仿宋_GB2312" w:eastAsia="仿宋_GB2312"/>
                <w:b/>
                <w:sz w:val="32"/>
                <w:szCs w:val="32"/>
              </w:rPr>
            </w:pPr>
            <w:r w:rsidRPr="001E510E">
              <w:rPr>
                <w:rFonts w:ascii="仿宋_GB2312" w:eastAsia="仿宋_GB2312" w:hint="eastAsia"/>
                <w:b/>
                <w:sz w:val="24"/>
              </w:rPr>
              <w:t>年      月     日</w:t>
            </w:r>
          </w:p>
        </w:tc>
      </w:tr>
    </w:tbl>
    <w:p w14:paraId="55886558" w14:textId="77777777" w:rsidR="00E94392" w:rsidRDefault="00E94392" w:rsidP="00B01694"/>
    <w:sectPr w:rsidR="00E94392">
      <w:pgSz w:w="11906" w:h="16838"/>
      <w:pgMar w:top="1157" w:right="1418" w:bottom="1157"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EC2CA" w14:textId="77777777" w:rsidR="00007F61" w:rsidRDefault="00007F61" w:rsidP="00A6411A">
      <w:r>
        <w:separator/>
      </w:r>
    </w:p>
  </w:endnote>
  <w:endnote w:type="continuationSeparator" w:id="0">
    <w:p w14:paraId="569ABEA0" w14:textId="77777777" w:rsidR="00007F61" w:rsidRDefault="00007F61" w:rsidP="00A641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script"/>
    <w:pitch w:val="fixed"/>
    <w:sig w:usb0="00000001" w:usb1="080E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DB1CC" w14:textId="77777777" w:rsidR="00007F61" w:rsidRDefault="00007F61" w:rsidP="00A6411A">
      <w:r>
        <w:separator/>
      </w:r>
    </w:p>
  </w:footnote>
  <w:footnote w:type="continuationSeparator" w:id="0">
    <w:p w14:paraId="4074FA29" w14:textId="77777777" w:rsidR="00007F61" w:rsidRDefault="00007F61" w:rsidP="00A641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multilevel"/>
    <w:tmpl w:val="00000005"/>
    <w:lvl w:ilvl="0">
      <w:start w:val="1"/>
      <w:numFmt w:val="decimal"/>
      <w:pStyle w:val="yysStyle1"/>
      <w:suff w:val="space"/>
      <w:lvlText w:val="%1."/>
      <w:lvlJc w:val="left"/>
      <w:pPr>
        <w:ind w:left="1210" w:hanging="425"/>
      </w:pPr>
      <w:rPr>
        <w:rFonts w:hint="eastAsia"/>
      </w:rPr>
    </w:lvl>
    <w:lvl w:ilvl="1">
      <w:start w:val="1"/>
      <w:numFmt w:val="decimal"/>
      <w:suff w:val="space"/>
      <w:lvlText w:val="%1.%2."/>
      <w:lvlJc w:val="left"/>
      <w:pPr>
        <w:ind w:left="1352" w:hanging="567"/>
      </w:pPr>
      <w:rPr>
        <w:rFonts w:hint="eastAsia"/>
      </w:rPr>
    </w:lvl>
    <w:lvl w:ilvl="2">
      <w:start w:val="1"/>
      <w:numFmt w:val="decimal"/>
      <w:lvlText w:val="%1.%2.%3."/>
      <w:lvlJc w:val="left"/>
      <w:pPr>
        <w:tabs>
          <w:tab w:val="left" w:pos="1494"/>
        </w:tabs>
        <w:ind w:left="1494" w:hanging="709"/>
      </w:pPr>
      <w:rPr>
        <w:rFonts w:hint="eastAsia"/>
      </w:rPr>
    </w:lvl>
    <w:lvl w:ilvl="3">
      <w:start w:val="1"/>
      <w:numFmt w:val="decimal"/>
      <w:lvlText w:val="%1.%2.%3.%4."/>
      <w:lvlJc w:val="left"/>
      <w:pPr>
        <w:tabs>
          <w:tab w:val="left" w:pos="1636"/>
        </w:tabs>
        <w:ind w:left="1636" w:hanging="851"/>
      </w:pPr>
      <w:rPr>
        <w:rFonts w:hint="eastAsia"/>
      </w:rPr>
    </w:lvl>
    <w:lvl w:ilvl="4">
      <w:start w:val="1"/>
      <w:numFmt w:val="decimal"/>
      <w:lvlText w:val="%1.%2.%3.%4.%5."/>
      <w:lvlJc w:val="left"/>
      <w:pPr>
        <w:tabs>
          <w:tab w:val="left" w:pos="1777"/>
        </w:tabs>
        <w:ind w:left="1777" w:hanging="992"/>
      </w:pPr>
      <w:rPr>
        <w:rFonts w:hint="eastAsia"/>
      </w:rPr>
    </w:lvl>
    <w:lvl w:ilvl="5">
      <w:start w:val="1"/>
      <w:numFmt w:val="decimal"/>
      <w:lvlText w:val="%1.%2.%3.%4.%5.%6."/>
      <w:lvlJc w:val="left"/>
      <w:pPr>
        <w:tabs>
          <w:tab w:val="left" w:pos="1919"/>
        </w:tabs>
        <w:ind w:left="1919" w:hanging="1134"/>
      </w:pPr>
      <w:rPr>
        <w:rFonts w:hint="eastAsia"/>
      </w:rPr>
    </w:lvl>
    <w:lvl w:ilvl="6">
      <w:start w:val="1"/>
      <w:numFmt w:val="decimal"/>
      <w:lvlText w:val="%1.%2.%3.%4.%5.%6.%7."/>
      <w:lvlJc w:val="left"/>
      <w:pPr>
        <w:tabs>
          <w:tab w:val="left" w:pos="2061"/>
        </w:tabs>
        <w:ind w:left="2061" w:hanging="1276"/>
      </w:pPr>
      <w:rPr>
        <w:rFonts w:hint="eastAsia"/>
      </w:rPr>
    </w:lvl>
    <w:lvl w:ilvl="7">
      <w:start w:val="1"/>
      <w:numFmt w:val="decimal"/>
      <w:lvlText w:val="%1.%2.%3.%4.%5.%6.%7.%8."/>
      <w:lvlJc w:val="left"/>
      <w:pPr>
        <w:tabs>
          <w:tab w:val="left" w:pos="2203"/>
        </w:tabs>
        <w:ind w:left="2203" w:hanging="1418"/>
      </w:pPr>
      <w:rPr>
        <w:rFonts w:hint="eastAsia"/>
      </w:rPr>
    </w:lvl>
    <w:lvl w:ilvl="8">
      <w:start w:val="1"/>
      <w:numFmt w:val="decimal"/>
      <w:lvlText w:val="%1.%2.%3.%4.%5.%6.%7.%8.%9."/>
      <w:lvlJc w:val="left"/>
      <w:pPr>
        <w:tabs>
          <w:tab w:val="left" w:pos="2344"/>
        </w:tabs>
        <w:ind w:left="2344" w:hanging="1559"/>
      </w:pPr>
      <w:rPr>
        <w:rFonts w:hint="eastAsia"/>
      </w:rPr>
    </w:lvl>
  </w:abstractNum>
  <w:abstractNum w:abstractNumId="1" w15:restartNumberingAfterBreak="0">
    <w:nsid w:val="00000007"/>
    <w:multiLevelType w:val="multilevel"/>
    <w:tmpl w:val="00000007"/>
    <w:lvl w:ilvl="0">
      <w:start w:val="1"/>
      <w:numFmt w:val="decimal"/>
      <w:lvlText w:val="%1、"/>
      <w:lvlJc w:val="left"/>
      <w:pPr>
        <w:tabs>
          <w:tab w:val="left" w:pos="840"/>
        </w:tabs>
        <w:ind w:left="840" w:hanging="360"/>
      </w:pPr>
      <w:rPr>
        <w:rFonts w:hint="default"/>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 w15:restartNumberingAfterBreak="0">
    <w:nsid w:val="00000009"/>
    <w:multiLevelType w:val="multilevel"/>
    <w:tmpl w:val="00000009"/>
    <w:lvl w:ilvl="0">
      <w:start w:val="1"/>
      <w:numFmt w:val="none"/>
      <w:pStyle w:val="yys"/>
      <w:suff w:val="space"/>
      <w:lvlText w:val=""/>
      <w:lvlJc w:val="left"/>
      <w:pPr>
        <w:ind w:left="425" w:hanging="425"/>
      </w:pPr>
      <w:rPr>
        <w:rFonts w:hint="eastAsia"/>
        <w:b/>
        <w:i w:val="0"/>
        <w:sz w:val="32"/>
        <w:szCs w:val="32"/>
      </w:rPr>
    </w:lvl>
    <w:lvl w:ilvl="1">
      <w:start w:val="1"/>
      <w:numFmt w:val="decimal"/>
      <w:suff w:val="space"/>
      <w:lvlText w:val="%1%2."/>
      <w:lvlJc w:val="left"/>
      <w:pPr>
        <w:ind w:left="567" w:hanging="567"/>
      </w:pPr>
      <w:rPr>
        <w:rFonts w:hint="eastAsia"/>
        <w:b/>
        <w:i w:val="0"/>
        <w:sz w:val="28"/>
        <w:szCs w:val="28"/>
      </w:rPr>
    </w:lvl>
    <w:lvl w:ilvl="2">
      <w:start w:val="1"/>
      <w:numFmt w:val="decimal"/>
      <w:pStyle w:val="2"/>
      <w:lvlText w:val="%1%2.%3."/>
      <w:lvlJc w:val="left"/>
      <w:pPr>
        <w:tabs>
          <w:tab w:val="left" w:pos="709"/>
        </w:tabs>
        <w:ind w:left="709" w:hanging="709"/>
      </w:pPr>
      <w:rPr>
        <w:rFonts w:hint="eastAsia"/>
        <w:b/>
        <w:i w:val="0"/>
        <w:sz w:val="24"/>
        <w:szCs w:val="24"/>
      </w:rPr>
    </w:lvl>
    <w:lvl w:ilvl="3">
      <w:start w:val="1"/>
      <w:numFmt w:val="decimal"/>
      <w:pStyle w:val="3"/>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3" w15:restartNumberingAfterBreak="0">
    <w:nsid w:val="007A68B5"/>
    <w:multiLevelType w:val="hybridMultilevel"/>
    <w:tmpl w:val="3D6CB3A2"/>
    <w:lvl w:ilvl="0" w:tplc="632ADEB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DE23E60"/>
    <w:multiLevelType w:val="hybridMultilevel"/>
    <w:tmpl w:val="4B0A30E0"/>
    <w:lvl w:ilvl="0" w:tplc="656EBED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2EC09B3"/>
    <w:multiLevelType w:val="multilevel"/>
    <w:tmpl w:val="79C26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7A07C2"/>
    <w:multiLevelType w:val="multilevel"/>
    <w:tmpl w:val="BBBE14A8"/>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7" w15:restartNumberingAfterBreak="0">
    <w:nsid w:val="519C14BA"/>
    <w:multiLevelType w:val="multilevel"/>
    <w:tmpl w:val="9DF2EF8E"/>
    <w:lvl w:ilvl="0">
      <w:start w:val="1"/>
      <w:numFmt w:val="decimal"/>
      <w:lvlText w:val="%1."/>
      <w:lvlJc w:val="left"/>
      <w:pPr>
        <w:tabs>
          <w:tab w:val="num" w:pos="502"/>
        </w:tabs>
        <w:ind w:left="502"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F353D3"/>
    <w:multiLevelType w:val="hybridMultilevel"/>
    <w:tmpl w:val="32126BD8"/>
    <w:lvl w:ilvl="0" w:tplc="0CE407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5B27C21"/>
    <w:multiLevelType w:val="multilevel"/>
    <w:tmpl w:val="8D1CE584"/>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num w:numId="1" w16cid:durableId="1071273985">
    <w:abstractNumId w:val="2"/>
  </w:num>
  <w:num w:numId="2" w16cid:durableId="2111506355">
    <w:abstractNumId w:val="0"/>
  </w:num>
  <w:num w:numId="3" w16cid:durableId="40134072">
    <w:abstractNumId w:val="1"/>
  </w:num>
  <w:num w:numId="4" w16cid:durableId="543248015">
    <w:abstractNumId w:val="5"/>
  </w:num>
  <w:num w:numId="5" w16cid:durableId="1419981394">
    <w:abstractNumId w:val="7"/>
  </w:num>
  <w:num w:numId="6" w16cid:durableId="1154755267">
    <w:abstractNumId w:val="3"/>
  </w:num>
  <w:num w:numId="7" w16cid:durableId="411659341">
    <w:abstractNumId w:val="8"/>
  </w:num>
  <w:num w:numId="8" w16cid:durableId="1712656942">
    <w:abstractNumId w:val="4"/>
  </w:num>
  <w:num w:numId="9" w16cid:durableId="178723980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8318520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7F61"/>
    <w:rsid w:val="000265BD"/>
    <w:rsid w:val="00032583"/>
    <w:rsid w:val="00037B01"/>
    <w:rsid w:val="00043054"/>
    <w:rsid w:val="00043795"/>
    <w:rsid w:val="000509F8"/>
    <w:rsid w:val="00050A80"/>
    <w:rsid w:val="00066D6B"/>
    <w:rsid w:val="000A268A"/>
    <w:rsid w:val="000B3DEE"/>
    <w:rsid w:val="000C01D2"/>
    <w:rsid w:val="000E0E29"/>
    <w:rsid w:val="000E51D0"/>
    <w:rsid w:val="000F0DCF"/>
    <w:rsid w:val="000F1FE2"/>
    <w:rsid w:val="001024F3"/>
    <w:rsid w:val="001106B1"/>
    <w:rsid w:val="00110C50"/>
    <w:rsid w:val="0011238F"/>
    <w:rsid w:val="00113D94"/>
    <w:rsid w:val="001225F9"/>
    <w:rsid w:val="0012415E"/>
    <w:rsid w:val="001270A8"/>
    <w:rsid w:val="001304BA"/>
    <w:rsid w:val="00131F53"/>
    <w:rsid w:val="001364EC"/>
    <w:rsid w:val="0014190C"/>
    <w:rsid w:val="00142181"/>
    <w:rsid w:val="00156B6D"/>
    <w:rsid w:val="00162BC3"/>
    <w:rsid w:val="0016504A"/>
    <w:rsid w:val="00172A27"/>
    <w:rsid w:val="00174A8C"/>
    <w:rsid w:val="0018673C"/>
    <w:rsid w:val="001936B9"/>
    <w:rsid w:val="001956E0"/>
    <w:rsid w:val="001A57AE"/>
    <w:rsid w:val="001A6F91"/>
    <w:rsid w:val="001C44BD"/>
    <w:rsid w:val="001D19B4"/>
    <w:rsid w:val="001D20BD"/>
    <w:rsid w:val="001E510E"/>
    <w:rsid w:val="001E6EAD"/>
    <w:rsid w:val="002236F5"/>
    <w:rsid w:val="00232A7C"/>
    <w:rsid w:val="00236897"/>
    <w:rsid w:val="00244A5A"/>
    <w:rsid w:val="00254B7E"/>
    <w:rsid w:val="00270D54"/>
    <w:rsid w:val="00275646"/>
    <w:rsid w:val="0028283B"/>
    <w:rsid w:val="00283B86"/>
    <w:rsid w:val="0028746E"/>
    <w:rsid w:val="00291946"/>
    <w:rsid w:val="002A4EB1"/>
    <w:rsid w:val="002B4BE0"/>
    <w:rsid w:val="002B5F1F"/>
    <w:rsid w:val="002C1D9E"/>
    <w:rsid w:val="002D4878"/>
    <w:rsid w:val="002F1E5E"/>
    <w:rsid w:val="00315A92"/>
    <w:rsid w:val="00323FCA"/>
    <w:rsid w:val="0036189D"/>
    <w:rsid w:val="00370240"/>
    <w:rsid w:val="00383F2C"/>
    <w:rsid w:val="00392612"/>
    <w:rsid w:val="003957D1"/>
    <w:rsid w:val="003A2BD4"/>
    <w:rsid w:val="003A36AC"/>
    <w:rsid w:val="003C42F1"/>
    <w:rsid w:val="003E3ED9"/>
    <w:rsid w:val="003F4D2F"/>
    <w:rsid w:val="0040632D"/>
    <w:rsid w:val="004106B6"/>
    <w:rsid w:val="00416BB5"/>
    <w:rsid w:val="00444655"/>
    <w:rsid w:val="0044716E"/>
    <w:rsid w:val="004601CC"/>
    <w:rsid w:val="0046785A"/>
    <w:rsid w:val="004754F2"/>
    <w:rsid w:val="0048370A"/>
    <w:rsid w:val="00487354"/>
    <w:rsid w:val="004A11F0"/>
    <w:rsid w:val="004A1AC0"/>
    <w:rsid w:val="004B3FCC"/>
    <w:rsid w:val="004B7D0C"/>
    <w:rsid w:val="004C2216"/>
    <w:rsid w:val="004C5B51"/>
    <w:rsid w:val="004C5C50"/>
    <w:rsid w:val="004F4E23"/>
    <w:rsid w:val="00500C19"/>
    <w:rsid w:val="005033E4"/>
    <w:rsid w:val="005044CA"/>
    <w:rsid w:val="00505506"/>
    <w:rsid w:val="00510527"/>
    <w:rsid w:val="00516DFB"/>
    <w:rsid w:val="00524293"/>
    <w:rsid w:val="0053434E"/>
    <w:rsid w:val="00540030"/>
    <w:rsid w:val="0054192D"/>
    <w:rsid w:val="00547FB2"/>
    <w:rsid w:val="00561611"/>
    <w:rsid w:val="00576B9D"/>
    <w:rsid w:val="00584D9F"/>
    <w:rsid w:val="005B10EB"/>
    <w:rsid w:val="005B2EF6"/>
    <w:rsid w:val="005C3868"/>
    <w:rsid w:val="005C5E58"/>
    <w:rsid w:val="005E02B4"/>
    <w:rsid w:val="00607DFD"/>
    <w:rsid w:val="00611A2E"/>
    <w:rsid w:val="0061232A"/>
    <w:rsid w:val="006241A2"/>
    <w:rsid w:val="00635A5E"/>
    <w:rsid w:val="006376EC"/>
    <w:rsid w:val="0067617D"/>
    <w:rsid w:val="006763E9"/>
    <w:rsid w:val="00683D23"/>
    <w:rsid w:val="006859C9"/>
    <w:rsid w:val="00686F2F"/>
    <w:rsid w:val="00687B58"/>
    <w:rsid w:val="006A02CC"/>
    <w:rsid w:val="006A2906"/>
    <w:rsid w:val="006B2EEA"/>
    <w:rsid w:val="006D5EA0"/>
    <w:rsid w:val="007315CC"/>
    <w:rsid w:val="00736C1D"/>
    <w:rsid w:val="00736D29"/>
    <w:rsid w:val="00753ED0"/>
    <w:rsid w:val="007550CB"/>
    <w:rsid w:val="00763417"/>
    <w:rsid w:val="0077207A"/>
    <w:rsid w:val="0077628B"/>
    <w:rsid w:val="008072B7"/>
    <w:rsid w:val="008163CA"/>
    <w:rsid w:val="00836E35"/>
    <w:rsid w:val="00837B81"/>
    <w:rsid w:val="0084455B"/>
    <w:rsid w:val="00847A11"/>
    <w:rsid w:val="00863322"/>
    <w:rsid w:val="00866F25"/>
    <w:rsid w:val="00891A95"/>
    <w:rsid w:val="0089483B"/>
    <w:rsid w:val="008B4DF5"/>
    <w:rsid w:val="008C1BCA"/>
    <w:rsid w:val="008D3090"/>
    <w:rsid w:val="008E458D"/>
    <w:rsid w:val="008F4C2A"/>
    <w:rsid w:val="00901CF9"/>
    <w:rsid w:val="0090641C"/>
    <w:rsid w:val="00915D72"/>
    <w:rsid w:val="00930B5C"/>
    <w:rsid w:val="00952FDA"/>
    <w:rsid w:val="0097281B"/>
    <w:rsid w:val="009850DD"/>
    <w:rsid w:val="0098774C"/>
    <w:rsid w:val="009A4BE6"/>
    <w:rsid w:val="009A69FC"/>
    <w:rsid w:val="009B661A"/>
    <w:rsid w:val="009C03EA"/>
    <w:rsid w:val="009C33B5"/>
    <w:rsid w:val="009D055F"/>
    <w:rsid w:val="009F1389"/>
    <w:rsid w:val="009F4734"/>
    <w:rsid w:val="00A00B89"/>
    <w:rsid w:val="00A16435"/>
    <w:rsid w:val="00A21EC7"/>
    <w:rsid w:val="00A26CD2"/>
    <w:rsid w:val="00A27178"/>
    <w:rsid w:val="00A27EB6"/>
    <w:rsid w:val="00A33047"/>
    <w:rsid w:val="00A4041F"/>
    <w:rsid w:val="00A40D32"/>
    <w:rsid w:val="00A55D0B"/>
    <w:rsid w:val="00A6411A"/>
    <w:rsid w:val="00A75E3D"/>
    <w:rsid w:val="00AA2E77"/>
    <w:rsid w:val="00AA34B9"/>
    <w:rsid w:val="00AC3225"/>
    <w:rsid w:val="00B01694"/>
    <w:rsid w:val="00B07D1C"/>
    <w:rsid w:val="00B12A81"/>
    <w:rsid w:val="00B200DD"/>
    <w:rsid w:val="00B22F7C"/>
    <w:rsid w:val="00B2546B"/>
    <w:rsid w:val="00B43D87"/>
    <w:rsid w:val="00B519A6"/>
    <w:rsid w:val="00B5232A"/>
    <w:rsid w:val="00B60EEB"/>
    <w:rsid w:val="00B6654C"/>
    <w:rsid w:val="00B7179B"/>
    <w:rsid w:val="00B72447"/>
    <w:rsid w:val="00B73C10"/>
    <w:rsid w:val="00B77DE1"/>
    <w:rsid w:val="00B925CB"/>
    <w:rsid w:val="00BA6E40"/>
    <w:rsid w:val="00BB2D14"/>
    <w:rsid w:val="00BC150B"/>
    <w:rsid w:val="00BC4220"/>
    <w:rsid w:val="00BC6B0C"/>
    <w:rsid w:val="00BD165F"/>
    <w:rsid w:val="00BD6D0F"/>
    <w:rsid w:val="00BE063B"/>
    <w:rsid w:val="00BF3A36"/>
    <w:rsid w:val="00C010E4"/>
    <w:rsid w:val="00C255E4"/>
    <w:rsid w:val="00C57990"/>
    <w:rsid w:val="00C65680"/>
    <w:rsid w:val="00C6720A"/>
    <w:rsid w:val="00C67A3A"/>
    <w:rsid w:val="00C717E1"/>
    <w:rsid w:val="00C74947"/>
    <w:rsid w:val="00C84FC7"/>
    <w:rsid w:val="00C92F41"/>
    <w:rsid w:val="00C93544"/>
    <w:rsid w:val="00C95303"/>
    <w:rsid w:val="00CA76FF"/>
    <w:rsid w:val="00CD1AE6"/>
    <w:rsid w:val="00D13E58"/>
    <w:rsid w:val="00D22699"/>
    <w:rsid w:val="00D43F63"/>
    <w:rsid w:val="00D46407"/>
    <w:rsid w:val="00D72F18"/>
    <w:rsid w:val="00D84AE6"/>
    <w:rsid w:val="00D85547"/>
    <w:rsid w:val="00D92ABF"/>
    <w:rsid w:val="00D952D6"/>
    <w:rsid w:val="00D96DAA"/>
    <w:rsid w:val="00DB0FCD"/>
    <w:rsid w:val="00DB49B2"/>
    <w:rsid w:val="00DD0088"/>
    <w:rsid w:val="00DD1B24"/>
    <w:rsid w:val="00DD3FE0"/>
    <w:rsid w:val="00DF21F8"/>
    <w:rsid w:val="00E0052B"/>
    <w:rsid w:val="00E05433"/>
    <w:rsid w:val="00E07014"/>
    <w:rsid w:val="00E07F82"/>
    <w:rsid w:val="00E20208"/>
    <w:rsid w:val="00E43253"/>
    <w:rsid w:val="00E44F31"/>
    <w:rsid w:val="00E45AD8"/>
    <w:rsid w:val="00E53B92"/>
    <w:rsid w:val="00E546EC"/>
    <w:rsid w:val="00E716CE"/>
    <w:rsid w:val="00E71E62"/>
    <w:rsid w:val="00E7764C"/>
    <w:rsid w:val="00E91585"/>
    <w:rsid w:val="00E938AB"/>
    <w:rsid w:val="00E94392"/>
    <w:rsid w:val="00EA19B0"/>
    <w:rsid w:val="00EB26CC"/>
    <w:rsid w:val="00EB6BD3"/>
    <w:rsid w:val="00EC05DA"/>
    <w:rsid w:val="00EC42C0"/>
    <w:rsid w:val="00EC44EA"/>
    <w:rsid w:val="00ED2E82"/>
    <w:rsid w:val="00ED3795"/>
    <w:rsid w:val="00ED3FE5"/>
    <w:rsid w:val="00EE1176"/>
    <w:rsid w:val="00EE7BA4"/>
    <w:rsid w:val="00F2106A"/>
    <w:rsid w:val="00F2622E"/>
    <w:rsid w:val="00F3290D"/>
    <w:rsid w:val="00F3302A"/>
    <w:rsid w:val="00F4637C"/>
    <w:rsid w:val="00F46863"/>
    <w:rsid w:val="00F65B11"/>
    <w:rsid w:val="00F70677"/>
    <w:rsid w:val="00F97137"/>
    <w:rsid w:val="00FA1E7F"/>
    <w:rsid w:val="00FB0CE2"/>
    <w:rsid w:val="00FB57C9"/>
    <w:rsid w:val="00FC0953"/>
    <w:rsid w:val="00FC7393"/>
    <w:rsid w:val="00FD40CC"/>
    <w:rsid w:val="00FD70AD"/>
    <w:rsid w:val="00FE0E1B"/>
    <w:rsid w:val="00FF12DC"/>
    <w:rsid w:val="00FF3107"/>
    <w:rsid w:val="139F20DF"/>
    <w:rsid w:val="14A57F13"/>
    <w:rsid w:val="1EA24D4C"/>
    <w:rsid w:val="22464F38"/>
    <w:rsid w:val="295D0E77"/>
    <w:rsid w:val="2F3A41AC"/>
    <w:rsid w:val="32B60C3B"/>
    <w:rsid w:val="36FD2349"/>
    <w:rsid w:val="419B148A"/>
    <w:rsid w:val="47594773"/>
    <w:rsid w:val="49167CC7"/>
    <w:rsid w:val="49721897"/>
    <w:rsid w:val="4FFD0C76"/>
    <w:rsid w:val="66400A36"/>
    <w:rsid w:val="716E339F"/>
    <w:rsid w:val="769202E2"/>
    <w:rsid w:val="7B216BE2"/>
    <w:rsid w:val="7F7563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A78B2D"/>
  <w15:docId w15:val="{C84083C3-545F-4F64-B991-589BC7A5B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5A5E"/>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32"/>
      <w:szCs w:val="32"/>
    </w:rPr>
  </w:style>
  <w:style w:type="paragraph" w:styleId="2">
    <w:name w:val="heading 2"/>
    <w:basedOn w:val="a"/>
    <w:next w:val="a"/>
    <w:qFormat/>
    <w:pPr>
      <w:keepNext/>
      <w:keepLines/>
      <w:numPr>
        <w:ilvl w:val="2"/>
        <w:numId w:val="1"/>
      </w:numPr>
      <w:spacing w:before="260" w:after="260" w:line="416" w:lineRule="auto"/>
      <w:jc w:val="left"/>
      <w:outlineLvl w:val="1"/>
    </w:pPr>
    <w:rPr>
      <w:rFonts w:ascii="Arial" w:eastAsia="仿宋_GB2312" w:hAnsi="Arial"/>
      <w:bCs/>
      <w:sz w:val="28"/>
      <w:szCs w:val="32"/>
    </w:rPr>
  </w:style>
  <w:style w:type="paragraph" w:styleId="3">
    <w:name w:val="heading 3"/>
    <w:basedOn w:val="a"/>
    <w:next w:val="a"/>
    <w:qFormat/>
    <w:pPr>
      <w:keepNext/>
      <w:keepLines/>
      <w:numPr>
        <w:ilvl w:val="3"/>
        <w:numId w:val="1"/>
      </w:numPr>
      <w:spacing w:line="360" w:lineRule="auto"/>
      <w:ind w:rightChars="100" w:right="210"/>
      <w:jc w:val="left"/>
      <w:outlineLvl w:val="2"/>
    </w:pPr>
    <w:rPr>
      <w:rFonts w:ascii="宋体"/>
      <w:b/>
      <w:bCs/>
      <w:sz w:val="24"/>
      <w:szCs w:val="32"/>
    </w:rPr>
  </w:style>
  <w:style w:type="paragraph" w:styleId="4">
    <w:name w:val="heading 4"/>
    <w:basedOn w:val="a"/>
    <w:next w:val="a"/>
    <w:link w:val="40"/>
    <w:uiPriority w:val="9"/>
    <w:semiHidden/>
    <w:unhideWhenUsed/>
    <w:qFormat/>
    <w:rsid w:val="003F4D2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spacing w:after="120"/>
    </w:p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6">
    <w:name w:val="Normal (Web)"/>
    <w:basedOn w:val="a"/>
    <w:qFormat/>
    <w:pPr>
      <w:widowControl/>
      <w:spacing w:before="100" w:beforeAutospacing="1" w:after="100" w:afterAutospacing="1"/>
      <w:jc w:val="left"/>
    </w:pPr>
    <w:rPr>
      <w:rFonts w:ascii="宋体" w:hAnsi="宋体" w:cs="宋体"/>
      <w:kern w:val="0"/>
      <w:sz w:val="24"/>
    </w:rPr>
  </w:style>
  <w:style w:type="character" w:styleId="a7">
    <w:name w:val="Hyperlink"/>
    <w:qFormat/>
    <w:rPr>
      <w:color w:val="0000FF"/>
      <w:u w:val="single"/>
    </w:rPr>
  </w:style>
  <w:style w:type="table" w:styleId="a8">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已访问的超链接1"/>
    <w:rPr>
      <w:color w:val="800080"/>
      <w:u w:val="single"/>
    </w:rPr>
  </w:style>
  <w:style w:type="paragraph" w:customStyle="1" w:styleId="11">
    <w:name w:val="样式 标题 1 + 三号 居中"/>
    <w:basedOn w:val="1"/>
    <w:qFormat/>
    <w:pPr>
      <w:jc w:val="center"/>
    </w:pPr>
    <w:rPr>
      <w:rFonts w:eastAsia="仿宋_GB2312" w:cs="宋体"/>
      <w:szCs w:val="20"/>
    </w:rPr>
  </w:style>
  <w:style w:type="paragraph" w:customStyle="1" w:styleId="Char">
    <w:name w:val="Char"/>
    <w:basedOn w:val="a"/>
    <w:qFormat/>
    <w:pPr>
      <w:spacing w:line="360" w:lineRule="auto"/>
      <w:ind w:firstLineChars="200" w:firstLine="480"/>
    </w:pPr>
    <w:rPr>
      <w:rFonts w:ascii="宋体" w:eastAsia="楷体_GB2312" w:hAnsi="宋体"/>
      <w:sz w:val="24"/>
      <w:szCs w:val="21"/>
    </w:rPr>
  </w:style>
  <w:style w:type="paragraph" w:customStyle="1" w:styleId="yysStyle1">
    <w:name w:val="yysStyle1"/>
    <w:basedOn w:val="a"/>
    <w:pPr>
      <w:numPr>
        <w:numId w:val="2"/>
      </w:numPr>
      <w:adjustRightInd w:val="0"/>
      <w:snapToGrid w:val="0"/>
      <w:spacing w:line="400" w:lineRule="exact"/>
      <w:jc w:val="center"/>
    </w:pPr>
    <w:rPr>
      <w:b/>
      <w:sz w:val="32"/>
      <w:szCs w:val="32"/>
    </w:rPr>
  </w:style>
  <w:style w:type="paragraph" w:customStyle="1" w:styleId="yys">
    <w:name w:val="yys"/>
    <w:basedOn w:val="a"/>
    <w:qFormat/>
    <w:pPr>
      <w:numPr>
        <w:numId w:val="1"/>
      </w:numPr>
      <w:jc w:val="center"/>
    </w:pPr>
    <w:rPr>
      <w:b/>
      <w:sz w:val="36"/>
      <w:szCs w:val="36"/>
    </w:rPr>
  </w:style>
  <w:style w:type="character" w:styleId="a9">
    <w:name w:val="Unresolved Mention"/>
    <w:basedOn w:val="a0"/>
    <w:uiPriority w:val="99"/>
    <w:semiHidden/>
    <w:unhideWhenUsed/>
    <w:rsid w:val="000E0E29"/>
    <w:rPr>
      <w:color w:val="605E5C"/>
      <w:shd w:val="clear" w:color="auto" w:fill="E1DFDD"/>
    </w:rPr>
  </w:style>
  <w:style w:type="paragraph" w:styleId="aa">
    <w:name w:val="List Paragraph"/>
    <w:basedOn w:val="a"/>
    <w:uiPriority w:val="99"/>
    <w:rsid w:val="002C1D9E"/>
    <w:pPr>
      <w:ind w:firstLineChars="200" w:firstLine="420"/>
    </w:pPr>
  </w:style>
  <w:style w:type="character" w:customStyle="1" w:styleId="40">
    <w:name w:val="标题 4 字符"/>
    <w:basedOn w:val="a0"/>
    <w:link w:val="4"/>
    <w:uiPriority w:val="9"/>
    <w:semiHidden/>
    <w:rsid w:val="003F4D2F"/>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oleObject" Target="embeddings/oleObject1.bin"/><Relationship Id="rId4" Type="http://schemas.openxmlformats.org/officeDocument/2006/relationships/styles" Target="styles.xml"/><Relationship Id="rId9"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12F2523-D70F-4EC1-8BED-B7CE932151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2792</TotalTime>
  <Pages>14</Pages>
  <Words>4045</Words>
  <Characters>4126</Characters>
  <Application>Microsoft Office Word</Application>
  <DocSecurity>0</DocSecurity>
  <Lines>825</Lines>
  <Paragraphs>583</Paragraphs>
  <ScaleCrop>false</ScaleCrop>
  <Company>cq</Company>
  <LinksUpToDate>false</LinksUpToDate>
  <CharactersWithSpaces>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附件2：</dc:title>
  <dc:creator>匿名用户</dc:creator>
  <cp:lastModifiedBy>仕平 李</cp:lastModifiedBy>
  <cp:revision>310</cp:revision>
  <dcterms:created xsi:type="dcterms:W3CDTF">2017-10-28T02:46:00Z</dcterms:created>
  <dcterms:modified xsi:type="dcterms:W3CDTF">2025-11-30T16:28:00Z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